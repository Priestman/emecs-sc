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C11967" w14:textId="77777777" w:rsidR="004C7713" w:rsidRPr="00916C42" w:rsidRDefault="004C7713" w:rsidP="004C7713">
      <w:pPr>
        <w:pStyle w:val="Papertitle"/>
        <w:spacing w:line="276" w:lineRule="auto"/>
        <w:rPr>
          <w:b/>
          <w:sz w:val="28"/>
          <w:szCs w:val="28"/>
        </w:rPr>
      </w:pPr>
      <w:r w:rsidRPr="00916C42">
        <w:rPr>
          <w:b/>
          <w:sz w:val="28"/>
          <w:szCs w:val="28"/>
        </w:rPr>
        <w:t>WAVE CLIMATE OF THE BLACK SEA’S COASTAL WATERS DURING THE LAST THREE DECADES</w:t>
      </w:r>
    </w:p>
    <w:p w14:paraId="7BF85171" w14:textId="77777777" w:rsidR="001E0C94" w:rsidRPr="00916C42" w:rsidRDefault="001E0C94" w:rsidP="0019421C">
      <w:pPr>
        <w:spacing w:line="276" w:lineRule="auto"/>
        <w:jc w:val="center"/>
        <w:rPr>
          <w:sz w:val="24"/>
          <w:szCs w:val="24"/>
        </w:rPr>
      </w:pPr>
    </w:p>
    <w:p w14:paraId="005951C4" w14:textId="54734BD3" w:rsidR="0019421C" w:rsidRPr="00916C42" w:rsidRDefault="004C7713" w:rsidP="0019421C">
      <w:pPr>
        <w:pStyle w:val="authorname"/>
        <w:spacing w:line="276" w:lineRule="auto"/>
        <w:rPr>
          <w:b/>
          <w:i/>
          <w:sz w:val="24"/>
          <w:szCs w:val="24"/>
        </w:rPr>
      </w:pPr>
      <w:bookmarkStart w:id="0" w:name="authorName"/>
      <w:bookmarkEnd w:id="0"/>
      <w:proofErr w:type="spellStart"/>
      <w:r w:rsidRPr="00916C42">
        <w:rPr>
          <w:b/>
          <w:i/>
          <w:sz w:val="24"/>
          <w:szCs w:val="24"/>
        </w:rPr>
        <w:t>Fedor</w:t>
      </w:r>
      <w:proofErr w:type="spellEnd"/>
      <w:r w:rsidRPr="00916C42">
        <w:rPr>
          <w:b/>
          <w:i/>
          <w:sz w:val="24"/>
          <w:szCs w:val="24"/>
        </w:rPr>
        <w:t xml:space="preserve"> </w:t>
      </w:r>
      <w:proofErr w:type="spellStart"/>
      <w:r w:rsidRPr="00916C42">
        <w:rPr>
          <w:b/>
          <w:i/>
          <w:sz w:val="24"/>
          <w:szCs w:val="24"/>
        </w:rPr>
        <w:t>Gippius</w:t>
      </w:r>
      <w:proofErr w:type="spellEnd"/>
      <w:r w:rsidR="0019421C" w:rsidRPr="00916C42">
        <w:rPr>
          <w:b/>
          <w:i/>
          <w:sz w:val="24"/>
          <w:szCs w:val="24"/>
        </w:rPr>
        <w:t xml:space="preserve">, </w:t>
      </w:r>
      <w:r w:rsidRPr="00916C42">
        <w:rPr>
          <w:b/>
          <w:i/>
          <w:sz w:val="24"/>
          <w:szCs w:val="24"/>
        </w:rPr>
        <w:t>Department of Oceanology</w:t>
      </w:r>
      <w:r w:rsidR="00A041ED">
        <w:rPr>
          <w:b/>
          <w:i/>
          <w:sz w:val="24"/>
          <w:szCs w:val="24"/>
        </w:rPr>
        <w:t>,</w:t>
      </w:r>
      <w:r w:rsidRPr="00916C42">
        <w:rPr>
          <w:b/>
          <w:i/>
          <w:sz w:val="24"/>
          <w:szCs w:val="24"/>
        </w:rPr>
        <w:t xml:space="preserve"> </w:t>
      </w:r>
      <w:proofErr w:type="spellStart"/>
      <w:r w:rsidRPr="00916C42">
        <w:rPr>
          <w:b/>
          <w:i/>
          <w:sz w:val="24"/>
          <w:szCs w:val="24"/>
        </w:rPr>
        <w:t>Lomonosov</w:t>
      </w:r>
      <w:proofErr w:type="spellEnd"/>
      <w:r w:rsidRPr="00916C42">
        <w:rPr>
          <w:b/>
          <w:i/>
          <w:sz w:val="24"/>
          <w:szCs w:val="24"/>
        </w:rPr>
        <w:t xml:space="preserve"> Moscow State University</w:t>
      </w:r>
      <w:r w:rsidR="00E70631" w:rsidRPr="00916C42">
        <w:rPr>
          <w:b/>
          <w:i/>
          <w:sz w:val="24"/>
          <w:szCs w:val="24"/>
        </w:rPr>
        <w:t xml:space="preserve">, </w:t>
      </w:r>
      <w:r w:rsidRPr="00916C42">
        <w:rPr>
          <w:b/>
          <w:i/>
          <w:sz w:val="24"/>
          <w:szCs w:val="24"/>
        </w:rPr>
        <w:t>fedor.gippius@gmail.com</w:t>
      </w:r>
    </w:p>
    <w:p w14:paraId="7DA28D76" w14:textId="6630AF52" w:rsidR="004C7713" w:rsidRPr="00916C42" w:rsidRDefault="004C7713" w:rsidP="004C7713">
      <w:pPr>
        <w:pStyle w:val="authorname"/>
        <w:spacing w:line="276" w:lineRule="auto"/>
        <w:rPr>
          <w:b/>
          <w:i/>
          <w:sz w:val="24"/>
          <w:szCs w:val="24"/>
        </w:rPr>
      </w:pPr>
      <w:bookmarkStart w:id="1" w:name="authorAffiliation"/>
      <w:bookmarkEnd w:id="1"/>
      <w:r w:rsidRPr="00916C42">
        <w:rPr>
          <w:b/>
          <w:i/>
          <w:sz w:val="24"/>
          <w:szCs w:val="24"/>
        </w:rPr>
        <w:t xml:space="preserve">Stanislav </w:t>
      </w:r>
      <w:proofErr w:type="spellStart"/>
      <w:r w:rsidRPr="00916C42">
        <w:rPr>
          <w:b/>
          <w:i/>
          <w:sz w:val="24"/>
          <w:szCs w:val="24"/>
        </w:rPr>
        <w:t>Myslenkov</w:t>
      </w:r>
      <w:proofErr w:type="spellEnd"/>
      <w:r w:rsidRPr="00916C42">
        <w:rPr>
          <w:b/>
          <w:i/>
          <w:sz w:val="24"/>
          <w:szCs w:val="24"/>
        </w:rPr>
        <w:t>, Department of Oceanology</w:t>
      </w:r>
      <w:r w:rsidR="00A041ED">
        <w:rPr>
          <w:b/>
          <w:i/>
          <w:sz w:val="24"/>
          <w:szCs w:val="24"/>
        </w:rPr>
        <w:t>,</w:t>
      </w:r>
      <w:r w:rsidRPr="00916C42">
        <w:rPr>
          <w:b/>
          <w:i/>
          <w:sz w:val="24"/>
          <w:szCs w:val="24"/>
        </w:rPr>
        <w:t xml:space="preserve"> </w:t>
      </w:r>
      <w:proofErr w:type="spellStart"/>
      <w:r w:rsidRPr="00916C42">
        <w:rPr>
          <w:b/>
          <w:i/>
          <w:sz w:val="24"/>
          <w:szCs w:val="24"/>
        </w:rPr>
        <w:t>Lomonosov</w:t>
      </w:r>
      <w:proofErr w:type="spellEnd"/>
      <w:r w:rsidRPr="00916C42">
        <w:rPr>
          <w:b/>
          <w:i/>
          <w:sz w:val="24"/>
          <w:szCs w:val="24"/>
        </w:rPr>
        <w:t xml:space="preserve"> Moscow State University, stasocean@gmail.com</w:t>
      </w:r>
    </w:p>
    <w:p w14:paraId="6019F016" w14:textId="74C2DC8A" w:rsidR="004C7713" w:rsidRPr="00916C42" w:rsidRDefault="009A4655" w:rsidP="004C7713">
      <w:pPr>
        <w:pStyle w:val="authorname"/>
        <w:spacing w:line="276" w:lineRule="auto"/>
        <w:rPr>
          <w:b/>
          <w:i/>
          <w:sz w:val="24"/>
          <w:szCs w:val="24"/>
        </w:rPr>
      </w:pPr>
      <w:r w:rsidRPr="00916C42">
        <w:rPr>
          <w:b/>
          <w:i/>
          <w:sz w:val="24"/>
          <w:szCs w:val="24"/>
        </w:rPr>
        <w:t xml:space="preserve">Elena </w:t>
      </w:r>
      <w:proofErr w:type="spellStart"/>
      <w:r w:rsidRPr="00916C42">
        <w:rPr>
          <w:b/>
          <w:i/>
          <w:sz w:val="24"/>
          <w:szCs w:val="24"/>
        </w:rPr>
        <w:t>Stol</w:t>
      </w:r>
      <w:r w:rsidR="00F91BC6" w:rsidRPr="00916C42">
        <w:rPr>
          <w:b/>
          <w:i/>
          <w:sz w:val="24"/>
          <w:szCs w:val="24"/>
        </w:rPr>
        <w:t>i</w:t>
      </w:r>
      <w:r w:rsidRPr="00916C42">
        <w:rPr>
          <w:b/>
          <w:i/>
          <w:sz w:val="24"/>
          <w:szCs w:val="24"/>
        </w:rPr>
        <w:t>arova</w:t>
      </w:r>
      <w:proofErr w:type="spellEnd"/>
      <w:r w:rsidRPr="00916C42">
        <w:rPr>
          <w:b/>
          <w:i/>
          <w:sz w:val="24"/>
          <w:szCs w:val="24"/>
        </w:rPr>
        <w:t>, Department of Oceanology</w:t>
      </w:r>
      <w:r w:rsidR="00A041ED">
        <w:rPr>
          <w:b/>
          <w:i/>
          <w:sz w:val="24"/>
          <w:szCs w:val="24"/>
        </w:rPr>
        <w:t>,</w:t>
      </w:r>
      <w:r w:rsidRPr="00916C42">
        <w:rPr>
          <w:b/>
          <w:i/>
          <w:sz w:val="24"/>
          <w:szCs w:val="24"/>
        </w:rPr>
        <w:t xml:space="preserve"> </w:t>
      </w:r>
      <w:proofErr w:type="spellStart"/>
      <w:r w:rsidRPr="00916C42">
        <w:rPr>
          <w:b/>
          <w:i/>
          <w:sz w:val="24"/>
          <w:szCs w:val="24"/>
        </w:rPr>
        <w:t>Lomonosov</w:t>
      </w:r>
      <w:proofErr w:type="spellEnd"/>
      <w:r w:rsidRPr="00916C42">
        <w:rPr>
          <w:b/>
          <w:i/>
          <w:sz w:val="24"/>
          <w:szCs w:val="24"/>
        </w:rPr>
        <w:t xml:space="preserve"> Moscow State University, </w:t>
      </w:r>
      <w:r w:rsidR="00F91BC6" w:rsidRPr="00916C42">
        <w:rPr>
          <w:b/>
          <w:i/>
          <w:sz w:val="24"/>
          <w:szCs w:val="24"/>
        </w:rPr>
        <w:t>leno4ekstolyarova@gmail.com</w:t>
      </w:r>
    </w:p>
    <w:p w14:paraId="5E1C6CC2" w14:textId="72938EB8" w:rsidR="00F91BC6" w:rsidRPr="00916C42" w:rsidRDefault="00F91BC6" w:rsidP="004C7713">
      <w:pPr>
        <w:pStyle w:val="authorname"/>
        <w:spacing w:line="276" w:lineRule="auto"/>
        <w:rPr>
          <w:b/>
          <w:i/>
          <w:sz w:val="24"/>
          <w:szCs w:val="24"/>
        </w:rPr>
      </w:pPr>
      <w:r w:rsidRPr="00916C42">
        <w:rPr>
          <w:b/>
          <w:i/>
          <w:sz w:val="24"/>
          <w:szCs w:val="24"/>
        </w:rPr>
        <w:t xml:space="preserve">Victor </w:t>
      </w:r>
      <w:proofErr w:type="spellStart"/>
      <w:r w:rsidRPr="00916C42">
        <w:rPr>
          <w:b/>
          <w:i/>
          <w:sz w:val="24"/>
          <w:szCs w:val="24"/>
        </w:rPr>
        <w:t>Arkhipkin</w:t>
      </w:r>
      <w:proofErr w:type="spellEnd"/>
      <w:r w:rsidRPr="00916C42">
        <w:rPr>
          <w:b/>
          <w:i/>
          <w:sz w:val="24"/>
          <w:szCs w:val="24"/>
        </w:rPr>
        <w:t>, Department of Oceanology</w:t>
      </w:r>
      <w:r w:rsidR="00A041ED">
        <w:rPr>
          <w:b/>
          <w:i/>
          <w:sz w:val="24"/>
          <w:szCs w:val="24"/>
        </w:rPr>
        <w:t>,</w:t>
      </w:r>
      <w:r w:rsidRPr="00916C42">
        <w:rPr>
          <w:b/>
          <w:i/>
          <w:sz w:val="24"/>
          <w:szCs w:val="24"/>
        </w:rPr>
        <w:t xml:space="preserve"> </w:t>
      </w:r>
      <w:proofErr w:type="spellStart"/>
      <w:r w:rsidRPr="00916C42">
        <w:rPr>
          <w:b/>
          <w:i/>
          <w:sz w:val="24"/>
          <w:szCs w:val="24"/>
        </w:rPr>
        <w:t>Lomonosov</w:t>
      </w:r>
      <w:proofErr w:type="spellEnd"/>
      <w:r w:rsidRPr="00916C42">
        <w:rPr>
          <w:b/>
          <w:i/>
          <w:sz w:val="24"/>
          <w:szCs w:val="24"/>
        </w:rPr>
        <w:t xml:space="preserve"> Moscow State University, victor.arkhipkin@gmail.com</w:t>
      </w:r>
    </w:p>
    <w:p w14:paraId="0385367B" w14:textId="77777777" w:rsidR="001E0C94" w:rsidRPr="00916C42" w:rsidRDefault="001E0C94" w:rsidP="00583A34">
      <w:pPr>
        <w:spacing w:line="276" w:lineRule="auto"/>
        <w:ind w:left="720" w:hanging="720"/>
        <w:jc w:val="center"/>
        <w:rPr>
          <w:sz w:val="24"/>
          <w:szCs w:val="24"/>
        </w:rPr>
      </w:pPr>
    </w:p>
    <w:p w14:paraId="2887C4A8" w14:textId="77777777" w:rsidR="00C22431" w:rsidRPr="00916C42" w:rsidRDefault="00BC3146" w:rsidP="00B81EE3">
      <w:pPr>
        <w:pStyle w:val="abstract"/>
        <w:spacing w:after="0" w:line="276" w:lineRule="auto"/>
        <w:ind w:firstLine="0"/>
        <w:rPr>
          <w:sz w:val="24"/>
          <w:szCs w:val="24"/>
        </w:rPr>
      </w:pPr>
      <w:bookmarkStart w:id="2" w:name="abstract"/>
      <w:bookmarkEnd w:id="2"/>
      <w:r w:rsidRPr="00916C42">
        <w:rPr>
          <w:sz w:val="24"/>
          <w:szCs w:val="24"/>
        </w:rPr>
        <w:t xml:space="preserve">Abstract. </w:t>
      </w:r>
      <w:r w:rsidR="00C22431" w:rsidRPr="00916C42">
        <w:rPr>
          <w:sz w:val="24"/>
          <w:szCs w:val="24"/>
        </w:rPr>
        <w:t>This study is focused on the alterations and typical features of the wind wave climate of the Black Sea’s coastal waters since 1979 till nowadays. Wind wave parameters were calculated by means of the 3rd-generation numerical spectral wind wave model SWAN, which is widely used on various spatial scales – both coastal waters and open seas. Data on wind speed and direction from the NCEP CFSR reanalysis were used as forcing. The computations were performed on an unstructured computational grid with cell size depending on the distance from the shoreline.</w:t>
      </w:r>
    </w:p>
    <w:p w14:paraId="7B902ECE" w14:textId="053A9572" w:rsidR="001E0C94" w:rsidRPr="00916C42" w:rsidRDefault="00C22431" w:rsidP="00C22431">
      <w:pPr>
        <w:pStyle w:val="abstract"/>
        <w:spacing w:after="0" w:line="276" w:lineRule="auto"/>
        <w:ind w:firstLine="0"/>
        <w:rPr>
          <w:sz w:val="24"/>
          <w:szCs w:val="24"/>
        </w:rPr>
      </w:pPr>
      <w:r w:rsidRPr="00916C42">
        <w:rPr>
          <w:sz w:val="24"/>
          <w:szCs w:val="24"/>
        </w:rPr>
        <w:t>Modeling results were applied to evaluate the main characteristics of the wind wave in various coastal areas of the sea.</w:t>
      </w:r>
    </w:p>
    <w:p w14:paraId="65608381" w14:textId="77777777" w:rsidR="0019421C" w:rsidRPr="00916C42" w:rsidRDefault="0019421C" w:rsidP="0019421C">
      <w:pPr>
        <w:pStyle w:val="abstract"/>
        <w:spacing w:after="0" w:line="276" w:lineRule="auto"/>
        <w:ind w:firstLine="0"/>
        <w:rPr>
          <w:b w:val="0"/>
          <w:sz w:val="24"/>
          <w:szCs w:val="24"/>
        </w:rPr>
      </w:pPr>
    </w:p>
    <w:p w14:paraId="42A1D0A4" w14:textId="77777777" w:rsidR="0019421C" w:rsidRPr="00916C42" w:rsidRDefault="0019421C" w:rsidP="0019421C">
      <w:pPr>
        <w:pStyle w:val="abstract"/>
        <w:spacing w:after="0" w:line="276" w:lineRule="auto"/>
        <w:ind w:firstLine="0"/>
        <w:rPr>
          <w:b w:val="0"/>
          <w:i/>
          <w:sz w:val="24"/>
          <w:szCs w:val="24"/>
        </w:rPr>
      </w:pPr>
      <w:r w:rsidRPr="00916C42">
        <w:rPr>
          <w:b w:val="0"/>
          <w:i/>
          <w:sz w:val="24"/>
          <w:szCs w:val="24"/>
        </w:rPr>
        <w:t xml:space="preserve">Key words: </w:t>
      </w:r>
      <w:r w:rsidR="00B81EE3" w:rsidRPr="00916C42">
        <w:rPr>
          <w:b w:val="0"/>
          <w:i/>
          <w:sz w:val="24"/>
          <w:szCs w:val="24"/>
        </w:rPr>
        <w:t>wave climate</w:t>
      </w:r>
      <w:r w:rsidR="008D4688" w:rsidRPr="00916C42">
        <w:rPr>
          <w:b w:val="0"/>
          <w:i/>
          <w:sz w:val="24"/>
          <w:szCs w:val="24"/>
        </w:rPr>
        <w:t xml:space="preserve">, </w:t>
      </w:r>
      <w:r w:rsidR="00B81EE3" w:rsidRPr="00916C42">
        <w:rPr>
          <w:b w:val="0"/>
          <w:i/>
          <w:sz w:val="24"/>
          <w:szCs w:val="24"/>
        </w:rPr>
        <w:t>coastal areas</w:t>
      </w:r>
      <w:r w:rsidR="008D4688" w:rsidRPr="00916C42">
        <w:rPr>
          <w:b w:val="0"/>
          <w:i/>
          <w:sz w:val="24"/>
          <w:szCs w:val="24"/>
        </w:rPr>
        <w:t xml:space="preserve">, </w:t>
      </w:r>
      <w:r w:rsidR="00B81EE3" w:rsidRPr="00916C42">
        <w:rPr>
          <w:b w:val="0"/>
          <w:i/>
          <w:sz w:val="24"/>
          <w:szCs w:val="24"/>
        </w:rPr>
        <w:t>NCEP CFSR reanalysis, SWAN model, climate change</w:t>
      </w:r>
    </w:p>
    <w:p w14:paraId="54CE092E" w14:textId="77777777" w:rsidR="0019421C" w:rsidRPr="00916C42" w:rsidRDefault="0019421C" w:rsidP="0019421C">
      <w:pPr>
        <w:pStyle w:val="abstract"/>
        <w:spacing w:after="0" w:line="276" w:lineRule="auto"/>
        <w:ind w:firstLine="0"/>
        <w:rPr>
          <w:b w:val="0"/>
          <w:sz w:val="24"/>
          <w:szCs w:val="24"/>
        </w:rPr>
      </w:pPr>
    </w:p>
    <w:p w14:paraId="4AAC75B8" w14:textId="00D70BCE" w:rsidR="008D4688" w:rsidRPr="00916C42" w:rsidRDefault="0019421C" w:rsidP="00576D50">
      <w:pPr>
        <w:pStyle w:val="sectionhead1"/>
        <w:tabs>
          <w:tab w:val="clear" w:pos="720"/>
        </w:tabs>
        <w:spacing w:before="0" w:after="0" w:line="276" w:lineRule="auto"/>
        <w:rPr>
          <w:sz w:val="24"/>
          <w:szCs w:val="24"/>
        </w:rPr>
      </w:pPr>
      <w:bookmarkStart w:id="3" w:name="sectionHeads1"/>
      <w:bookmarkEnd w:id="3"/>
      <w:r w:rsidRPr="00916C42">
        <w:rPr>
          <w:sz w:val="24"/>
          <w:szCs w:val="24"/>
        </w:rPr>
        <w:t xml:space="preserve">I. </w:t>
      </w:r>
      <w:r w:rsidR="003C5C46" w:rsidRPr="00916C42">
        <w:rPr>
          <w:sz w:val="24"/>
          <w:szCs w:val="24"/>
        </w:rPr>
        <w:t>Introduction</w:t>
      </w:r>
      <w:bookmarkStart w:id="4" w:name="text"/>
      <w:bookmarkEnd w:id="4"/>
    </w:p>
    <w:p w14:paraId="552CF6AC" w14:textId="77777777" w:rsidR="008432BB" w:rsidRPr="00916C42" w:rsidRDefault="008432BB" w:rsidP="00BC3146">
      <w:pPr>
        <w:pStyle w:val="text"/>
        <w:spacing w:line="276" w:lineRule="auto"/>
        <w:ind w:firstLine="709"/>
        <w:rPr>
          <w:sz w:val="24"/>
          <w:szCs w:val="24"/>
        </w:rPr>
      </w:pPr>
      <w:r w:rsidRPr="00916C42">
        <w:rPr>
          <w:sz w:val="24"/>
          <w:szCs w:val="24"/>
        </w:rPr>
        <w:t>Wind waves are of a crucial importance both to the coastal waters and to the coast itself. They influence nearly all processes occurring in the coastal zone – e.g. marine currents, mixing of freshwater form rivers with marine waters and others. Moreover, wind waves are one of the most hazardous phenomena on the sea and they must be considered during the construction and exploitation of engineering facilities both on the coasts and offshore, shipping and other kinds of human activities. Wind waves are also one of the possible sources of renewable energy.</w:t>
      </w:r>
    </w:p>
    <w:p w14:paraId="390014BA" w14:textId="33E791BC" w:rsidR="0044654D" w:rsidRPr="00916C42" w:rsidRDefault="00456A31" w:rsidP="00BC3146">
      <w:pPr>
        <w:pStyle w:val="text"/>
        <w:spacing w:line="276" w:lineRule="auto"/>
        <w:ind w:firstLine="709"/>
        <w:rPr>
          <w:sz w:val="24"/>
          <w:szCs w:val="24"/>
        </w:rPr>
      </w:pPr>
      <w:r w:rsidRPr="00916C42">
        <w:rPr>
          <w:sz w:val="24"/>
          <w:szCs w:val="24"/>
        </w:rPr>
        <w:t xml:space="preserve">During the recent decades much efforts were </w:t>
      </w:r>
      <w:r w:rsidR="00E91691" w:rsidRPr="00916C42">
        <w:rPr>
          <w:sz w:val="24"/>
          <w:szCs w:val="24"/>
        </w:rPr>
        <w:t xml:space="preserve">made to improve our understanding of wind waves and corresponding processes in the Black Sea. </w:t>
      </w:r>
      <w:r w:rsidR="0032463E" w:rsidRPr="00916C42">
        <w:rPr>
          <w:sz w:val="24"/>
          <w:szCs w:val="24"/>
        </w:rPr>
        <w:t>Wave climate studies</w:t>
      </w:r>
      <w:r w:rsidR="00A42EB9" w:rsidRPr="00916C42">
        <w:rPr>
          <w:sz w:val="24"/>
          <w:szCs w:val="24"/>
        </w:rPr>
        <w:t xml:space="preserve"> corresponding to the entire Black Sea can be found in, e. g., [</w:t>
      </w:r>
      <w:r w:rsidR="008E078B" w:rsidRPr="00916C42">
        <w:rPr>
          <w:sz w:val="24"/>
          <w:szCs w:val="24"/>
        </w:rPr>
        <w:t>1</w:t>
      </w:r>
      <w:r w:rsidR="00A42EB9" w:rsidRPr="00916C42">
        <w:rPr>
          <w:sz w:val="24"/>
          <w:szCs w:val="24"/>
        </w:rPr>
        <w:t>]</w:t>
      </w:r>
      <w:r w:rsidR="00560101" w:rsidRPr="00916C42">
        <w:rPr>
          <w:sz w:val="24"/>
          <w:szCs w:val="24"/>
        </w:rPr>
        <w:t>, [</w:t>
      </w:r>
      <w:r w:rsidR="008E078B" w:rsidRPr="00916C42">
        <w:rPr>
          <w:sz w:val="24"/>
          <w:szCs w:val="24"/>
        </w:rPr>
        <w:t>2</w:t>
      </w:r>
      <w:r w:rsidR="00560101" w:rsidRPr="00916C42">
        <w:rPr>
          <w:sz w:val="24"/>
          <w:szCs w:val="24"/>
        </w:rPr>
        <w:t>]</w:t>
      </w:r>
      <w:r w:rsidR="00BF4408" w:rsidRPr="00916C42">
        <w:rPr>
          <w:sz w:val="24"/>
          <w:szCs w:val="24"/>
        </w:rPr>
        <w:t xml:space="preserve">. </w:t>
      </w:r>
      <w:r w:rsidR="00550A6E" w:rsidRPr="00916C42">
        <w:rPr>
          <w:sz w:val="24"/>
          <w:szCs w:val="24"/>
        </w:rPr>
        <w:t>Another impo</w:t>
      </w:r>
      <w:r w:rsidR="009E3D16" w:rsidRPr="00916C42">
        <w:rPr>
          <w:sz w:val="24"/>
          <w:szCs w:val="24"/>
        </w:rPr>
        <w:t>rtant study subject are storms and their long-term variability [</w:t>
      </w:r>
      <w:r w:rsidR="008E078B" w:rsidRPr="00916C42">
        <w:rPr>
          <w:sz w:val="24"/>
          <w:szCs w:val="24"/>
        </w:rPr>
        <w:t>3</w:t>
      </w:r>
      <w:r w:rsidR="00B63E59" w:rsidRPr="00916C42">
        <w:rPr>
          <w:sz w:val="24"/>
          <w:szCs w:val="24"/>
        </w:rPr>
        <w:t xml:space="preserve">; </w:t>
      </w:r>
      <w:r w:rsidR="008E078B" w:rsidRPr="00916C42">
        <w:rPr>
          <w:sz w:val="24"/>
          <w:szCs w:val="24"/>
        </w:rPr>
        <w:t>4</w:t>
      </w:r>
      <w:r w:rsidR="009E3D16" w:rsidRPr="00916C42">
        <w:rPr>
          <w:sz w:val="24"/>
          <w:szCs w:val="24"/>
        </w:rPr>
        <w:t>] as well as waves related to them [</w:t>
      </w:r>
      <w:r w:rsidR="008E078B" w:rsidRPr="00916C42">
        <w:rPr>
          <w:sz w:val="24"/>
          <w:szCs w:val="24"/>
        </w:rPr>
        <w:t>5</w:t>
      </w:r>
      <w:r w:rsidR="009E3D16" w:rsidRPr="00916C42">
        <w:rPr>
          <w:sz w:val="24"/>
          <w:szCs w:val="24"/>
        </w:rPr>
        <w:t>].</w:t>
      </w:r>
      <w:r w:rsidR="00DA33E6" w:rsidRPr="00916C42">
        <w:rPr>
          <w:sz w:val="24"/>
          <w:szCs w:val="24"/>
        </w:rPr>
        <w:t xml:space="preserve"> </w:t>
      </w:r>
      <w:r w:rsidR="00AB7421" w:rsidRPr="00916C42">
        <w:rPr>
          <w:sz w:val="24"/>
          <w:szCs w:val="24"/>
        </w:rPr>
        <w:t xml:space="preserve">Numerous research projects are devoted to the interaction of wind waves with other natural and anthropogenic processes such as </w:t>
      </w:r>
      <w:r w:rsidR="005C38C2" w:rsidRPr="00916C42">
        <w:rPr>
          <w:sz w:val="24"/>
          <w:szCs w:val="24"/>
        </w:rPr>
        <w:t>wave-current interactions [</w:t>
      </w:r>
      <w:r w:rsidR="008E078B" w:rsidRPr="00916C42">
        <w:rPr>
          <w:sz w:val="24"/>
          <w:szCs w:val="24"/>
        </w:rPr>
        <w:t>6</w:t>
      </w:r>
      <w:r w:rsidR="005C38C2" w:rsidRPr="00916C42">
        <w:rPr>
          <w:sz w:val="24"/>
          <w:szCs w:val="24"/>
        </w:rPr>
        <w:t>], coastal transformations [</w:t>
      </w:r>
      <w:r w:rsidR="008E078B" w:rsidRPr="00916C42">
        <w:rPr>
          <w:sz w:val="24"/>
          <w:szCs w:val="24"/>
        </w:rPr>
        <w:t>7</w:t>
      </w:r>
      <w:r w:rsidR="005C38C2" w:rsidRPr="00916C42">
        <w:rPr>
          <w:sz w:val="24"/>
          <w:szCs w:val="24"/>
        </w:rPr>
        <w:t>]</w:t>
      </w:r>
      <w:r w:rsidR="007D13A5" w:rsidRPr="00916C42">
        <w:rPr>
          <w:sz w:val="24"/>
          <w:szCs w:val="24"/>
        </w:rPr>
        <w:t xml:space="preserve"> and the influence of waves on the propagation of an oil spill [</w:t>
      </w:r>
      <w:r w:rsidR="008E078B" w:rsidRPr="00916C42">
        <w:rPr>
          <w:sz w:val="24"/>
          <w:szCs w:val="24"/>
        </w:rPr>
        <w:t>8</w:t>
      </w:r>
      <w:r w:rsidR="007D13A5" w:rsidRPr="00916C42">
        <w:rPr>
          <w:sz w:val="24"/>
          <w:szCs w:val="24"/>
        </w:rPr>
        <w:t>]</w:t>
      </w:r>
      <w:r w:rsidR="00EC7837" w:rsidRPr="00916C42">
        <w:rPr>
          <w:sz w:val="24"/>
          <w:szCs w:val="24"/>
        </w:rPr>
        <w:t>.</w:t>
      </w:r>
      <w:r w:rsidR="002A382A" w:rsidRPr="00916C42">
        <w:rPr>
          <w:sz w:val="24"/>
          <w:szCs w:val="24"/>
        </w:rPr>
        <w:t xml:space="preserve"> A practical applications of wind waves is the transformation of their energy into electricity. Therefore, studies of the wave energy potential of the Black Sea and its coastal waters are more and more increasing (e. g. [</w:t>
      </w:r>
      <w:r w:rsidR="00AC33FA" w:rsidRPr="00916C42">
        <w:rPr>
          <w:sz w:val="24"/>
          <w:szCs w:val="24"/>
        </w:rPr>
        <w:t>9</w:t>
      </w:r>
      <w:r w:rsidR="00916C42" w:rsidRPr="00916C42">
        <w:rPr>
          <w:sz w:val="24"/>
          <w:szCs w:val="24"/>
        </w:rPr>
        <w:t>]</w:t>
      </w:r>
      <w:r w:rsidR="00B01B69" w:rsidRPr="00916C42">
        <w:rPr>
          <w:sz w:val="24"/>
          <w:szCs w:val="24"/>
        </w:rPr>
        <w:t>, [</w:t>
      </w:r>
      <w:r w:rsidR="00AC33FA" w:rsidRPr="00916C42">
        <w:rPr>
          <w:sz w:val="24"/>
          <w:szCs w:val="24"/>
        </w:rPr>
        <w:t>10</w:t>
      </w:r>
      <w:r w:rsidR="00B01B69" w:rsidRPr="00916C42">
        <w:rPr>
          <w:sz w:val="24"/>
          <w:szCs w:val="24"/>
        </w:rPr>
        <w:t xml:space="preserve">] </w:t>
      </w:r>
      <w:r w:rsidR="002A382A" w:rsidRPr="00916C42">
        <w:rPr>
          <w:sz w:val="24"/>
          <w:szCs w:val="24"/>
        </w:rPr>
        <w:t>and [</w:t>
      </w:r>
      <w:r w:rsidR="00AC33FA" w:rsidRPr="00916C42">
        <w:rPr>
          <w:sz w:val="24"/>
          <w:szCs w:val="24"/>
        </w:rPr>
        <w:t>11</w:t>
      </w:r>
      <w:r w:rsidR="002A382A" w:rsidRPr="00916C42">
        <w:rPr>
          <w:sz w:val="24"/>
          <w:szCs w:val="24"/>
        </w:rPr>
        <w:t>])</w:t>
      </w:r>
      <w:r w:rsidR="00633B14" w:rsidRPr="00916C42">
        <w:rPr>
          <w:sz w:val="24"/>
          <w:szCs w:val="24"/>
        </w:rPr>
        <w:t>.</w:t>
      </w:r>
    </w:p>
    <w:p w14:paraId="53280128" w14:textId="77777777" w:rsidR="00680501" w:rsidRPr="00916C42" w:rsidRDefault="00680501" w:rsidP="00BC3146">
      <w:pPr>
        <w:pStyle w:val="text"/>
        <w:spacing w:line="276" w:lineRule="auto"/>
        <w:ind w:firstLine="709"/>
        <w:rPr>
          <w:sz w:val="24"/>
          <w:szCs w:val="24"/>
        </w:rPr>
      </w:pPr>
      <w:r w:rsidRPr="00916C42">
        <w:rPr>
          <w:sz w:val="24"/>
          <w:szCs w:val="24"/>
        </w:rPr>
        <w:lastRenderedPageBreak/>
        <w:t xml:space="preserve">This study is focused on the evolution of parameters of wind waves in the coastal areas of the Black Sea during the recent </w:t>
      </w:r>
      <w:r w:rsidR="001524E4" w:rsidRPr="00916C42">
        <w:rPr>
          <w:sz w:val="24"/>
          <w:szCs w:val="24"/>
        </w:rPr>
        <w:t>37 years.</w:t>
      </w:r>
      <w:r w:rsidR="00465AF4" w:rsidRPr="00916C42">
        <w:rPr>
          <w:sz w:val="24"/>
          <w:szCs w:val="24"/>
        </w:rPr>
        <w:t xml:space="preserve"> Wind waves were numerically simulated by means of the SWAN model using the NCEP-CFSR reanalysis and an original unstructured computational grid.</w:t>
      </w:r>
    </w:p>
    <w:p w14:paraId="40C1305A" w14:textId="77777777" w:rsidR="001524E4" w:rsidRPr="00916C42" w:rsidRDefault="001524E4" w:rsidP="00BC3146">
      <w:pPr>
        <w:pStyle w:val="text"/>
        <w:spacing w:line="276" w:lineRule="auto"/>
        <w:ind w:firstLine="709"/>
        <w:rPr>
          <w:sz w:val="24"/>
          <w:szCs w:val="24"/>
        </w:rPr>
      </w:pPr>
    </w:p>
    <w:p w14:paraId="4E68B7D9" w14:textId="77777777" w:rsidR="001524E4" w:rsidRPr="00916C42" w:rsidRDefault="001524E4" w:rsidP="001524E4">
      <w:pPr>
        <w:pStyle w:val="sectionhead1"/>
        <w:tabs>
          <w:tab w:val="clear" w:pos="720"/>
        </w:tabs>
        <w:spacing w:before="0" w:after="0" w:line="276" w:lineRule="auto"/>
        <w:rPr>
          <w:sz w:val="24"/>
          <w:szCs w:val="24"/>
        </w:rPr>
      </w:pPr>
      <w:r w:rsidRPr="00916C42">
        <w:rPr>
          <w:sz w:val="24"/>
          <w:szCs w:val="24"/>
        </w:rPr>
        <w:t>I. Data and Methods</w:t>
      </w:r>
    </w:p>
    <w:p w14:paraId="79A517BA" w14:textId="012E6BDD" w:rsidR="0009329B" w:rsidRPr="00916C42" w:rsidRDefault="00EB15B5" w:rsidP="0009329B">
      <w:pPr>
        <w:pStyle w:val="text"/>
        <w:spacing w:line="276" w:lineRule="auto"/>
        <w:ind w:firstLine="709"/>
        <w:rPr>
          <w:rStyle w:val="ae"/>
        </w:rPr>
      </w:pPr>
      <w:r w:rsidRPr="00916C42">
        <w:rPr>
          <w:sz w:val="24"/>
          <w:szCs w:val="24"/>
        </w:rPr>
        <w:t>Three components are necessary for any numerical study of wind waves – a computation grid, wind data and a numerical model.</w:t>
      </w:r>
    </w:p>
    <w:p w14:paraId="263A9F39" w14:textId="2BAE2AFA" w:rsidR="00EB15B5" w:rsidRDefault="0009329B" w:rsidP="0009329B">
      <w:pPr>
        <w:pStyle w:val="text"/>
        <w:spacing w:line="276" w:lineRule="auto"/>
        <w:ind w:firstLine="709"/>
        <w:rPr>
          <w:sz w:val="24"/>
          <w:szCs w:val="24"/>
        </w:rPr>
      </w:pPr>
      <w:r w:rsidRPr="00916C42">
        <w:rPr>
          <w:sz w:val="24"/>
          <w:szCs w:val="24"/>
        </w:rPr>
        <w:t>T</w:t>
      </w:r>
      <w:r w:rsidR="00EB15B5" w:rsidRPr="00916C42">
        <w:rPr>
          <w:sz w:val="24"/>
          <w:szCs w:val="24"/>
        </w:rPr>
        <w:t>he computati</w:t>
      </w:r>
      <w:r w:rsidRPr="00916C42">
        <w:rPr>
          <w:sz w:val="24"/>
          <w:szCs w:val="24"/>
        </w:rPr>
        <w:t>on</w:t>
      </w:r>
      <w:r w:rsidR="00EB15B5" w:rsidRPr="00916C42">
        <w:rPr>
          <w:sz w:val="24"/>
          <w:szCs w:val="24"/>
        </w:rPr>
        <w:t xml:space="preserve"> grid used in this study is an original unstructured mesh based on digitized nautical maps of the entire Black Sea and its coastal areas. </w:t>
      </w:r>
      <w:r w:rsidR="00503A5D" w:rsidRPr="00916C42">
        <w:rPr>
          <w:sz w:val="24"/>
          <w:szCs w:val="24"/>
        </w:rPr>
        <w:t>General concepts related to the generation and application of unstructured grids is given in [</w:t>
      </w:r>
      <w:r w:rsidR="00AC33FA" w:rsidRPr="00916C42">
        <w:rPr>
          <w:sz w:val="24"/>
          <w:szCs w:val="24"/>
        </w:rPr>
        <w:t>12</w:t>
      </w:r>
      <w:r w:rsidR="00503A5D" w:rsidRPr="00916C42">
        <w:rPr>
          <w:sz w:val="24"/>
          <w:szCs w:val="24"/>
        </w:rPr>
        <w:t>] and [</w:t>
      </w:r>
      <w:r w:rsidR="00AC33FA" w:rsidRPr="00916C42">
        <w:rPr>
          <w:sz w:val="24"/>
          <w:szCs w:val="24"/>
        </w:rPr>
        <w:t>13</w:t>
      </w:r>
      <w:r w:rsidR="00503A5D" w:rsidRPr="00916C42">
        <w:rPr>
          <w:sz w:val="24"/>
          <w:szCs w:val="24"/>
        </w:rPr>
        <w:t xml:space="preserve">]. </w:t>
      </w:r>
      <w:r w:rsidR="00B3327B" w:rsidRPr="00916C42">
        <w:rPr>
          <w:sz w:val="24"/>
          <w:szCs w:val="24"/>
        </w:rPr>
        <w:t>The distance between the grid points in this mesh depends on the water depth.</w:t>
      </w:r>
      <w:r w:rsidR="00882716" w:rsidRPr="00916C42">
        <w:rPr>
          <w:sz w:val="24"/>
          <w:szCs w:val="24"/>
        </w:rPr>
        <w:t xml:space="preserve"> In our case this distance varies from 10—15 km in deep-water offshore regions till 500 m in coastal areas</w:t>
      </w:r>
      <w:r w:rsidR="00916C42" w:rsidRPr="00916C42">
        <w:rPr>
          <w:sz w:val="24"/>
          <w:szCs w:val="24"/>
        </w:rPr>
        <w:t xml:space="preserve"> (fig. 1, fig. 2)</w:t>
      </w:r>
      <w:r w:rsidR="00882716" w:rsidRPr="00916C42">
        <w:rPr>
          <w:sz w:val="24"/>
          <w:szCs w:val="24"/>
        </w:rPr>
        <w:t>. The grid consists of 42284 nodes and 77036 elements.</w:t>
      </w:r>
      <w:r w:rsidR="00B3327B" w:rsidRPr="00916C42">
        <w:rPr>
          <w:sz w:val="24"/>
          <w:szCs w:val="24"/>
        </w:rPr>
        <w:t xml:space="preserve"> </w:t>
      </w:r>
      <w:r w:rsidR="00D74CFA" w:rsidRPr="00916C42">
        <w:rPr>
          <w:sz w:val="24"/>
          <w:szCs w:val="24"/>
        </w:rPr>
        <w:t xml:space="preserve">The </w:t>
      </w:r>
      <w:r w:rsidR="00DD0402" w:rsidRPr="00916C42">
        <w:rPr>
          <w:sz w:val="24"/>
          <w:szCs w:val="24"/>
        </w:rPr>
        <w:t>advantage of such unstructured grids is the possibility to obtain high-resolution data in coastal area and to perform computations in a relatively low amount of grid points at the same time.</w:t>
      </w:r>
      <w:r w:rsidR="00651F0B" w:rsidRPr="00916C42">
        <w:rPr>
          <w:sz w:val="24"/>
          <w:szCs w:val="24"/>
        </w:rPr>
        <w:t xml:space="preserve"> </w:t>
      </w:r>
      <w:r w:rsidR="004E3A50" w:rsidRPr="00916C42">
        <w:rPr>
          <w:sz w:val="24"/>
          <w:szCs w:val="24"/>
        </w:rPr>
        <w:t xml:space="preserve">Previous studies of wind </w:t>
      </w:r>
      <w:proofErr w:type="gramStart"/>
      <w:r w:rsidR="004E3A50" w:rsidRPr="00916C42">
        <w:rPr>
          <w:sz w:val="24"/>
          <w:szCs w:val="24"/>
        </w:rPr>
        <w:t>waves</w:t>
      </w:r>
      <w:proofErr w:type="gramEnd"/>
      <w:r w:rsidR="004E3A50" w:rsidRPr="00916C42">
        <w:rPr>
          <w:sz w:val="24"/>
          <w:szCs w:val="24"/>
        </w:rPr>
        <w:t xml:space="preserve"> on the Black Sea with the use of unstructured grids can be found in e. g. [</w:t>
      </w:r>
      <w:r w:rsidR="00856DDD" w:rsidRPr="00916C42">
        <w:rPr>
          <w:sz w:val="24"/>
          <w:szCs w:val="24"/>
        </w:rPr>
        <w:t>14</w:t>
      </w:r>
      <w:r w:rsidR="004E3A50" w:rsidRPr="00916C42">
        <w:rPr>
          <w:sz w:val="24"/>
          <w:szCs w:val="24"/>
        </w:rPr>
        <w:t>] and [15].</w:t>
      </w:r>
    </w:p>
    <w:p w14:paraId="03956015" w14:textId="77777777" w:rsidR="008B61E5" w:rsidRPr="00916C42" w:rsidRDefault="008B61E5" w:rsidP="0009329B">
      <w:pPr>
        <w:pStyle w:val="text"/>
        <w:spacing w:line="276" w:lineRule="auto"/>
        <w:ind w:firstLine="709"/>
        <w:rPr>
          <w:sz w:val="24"/>
          <w:szCs w:val="24"/>
        </w:rPr>
      </w:pPr>
    </w:p>
    <w:p w14:paraId="31FB242D" w14:textId="746AC731" w:rsidR="00806950" w:rsidRPr="00916C42" w:rsidRDefault="00DE0AC3" w:rsidP="00DE0AC3">
      <w:pPr>
        <w:pStyle w:val="text"/>
        <w:spacing w:line="276" w:lineRule="auto"/>
        <w:ind w:firstLine="0"/>
        <w:jc w:val="center"/>
        <w:rPr>
          <w:sz w:val="24"/>
          <w:szCs w:val="24"/>
        </w:rPr>
      </w:pPr>
      <w:r w:rsidRPr="00916C42">
        <w:rPr>
          <w:noProof/>
          <w:sz w:val="24"/>
          <w:szCs w:val="24"/>
          <w:lang w:val="ru-RU" w:eastAsia="ru-RU"/>
        </w:rPr>
        <w:drawing>
          <wp:inline distT="0" distB="0" distL="0" distR="0" wp14:anchorId="3F6896F1" wp14:editId="71076592">
            <wp:extent cx="6120000" cy="3352135"/>
            <wp:effectExtent l="0" t="0" r="190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ka_bs_coast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0" cy="3352135"/>
                    </a:xfrm>
                    <a:prstGeom prst="rect">
                      <a:avLst/>
                    </a:prstGeom>
                  </pic:spPr>
                </pic:pic>
              </a:graphicData>
            </a:graphic>
          </wp:inline>
        </w:drawing>
      </w:r>
    </w:p>
    <w:p w14:paraId="798F33BB" w14:textId="44676408" w:rsidR="00DE0AC3" w:rsidRDefault="00DE0AC3" w:rsidP="00DE0AC3">
      <w:pPr>
        <w:pStyle w:val="text"/>
        <w:spacing w:line="276" w:lineRule="auto"/>
        <w:ind w:firstLine="0"/>
        <w:jc w:val="center"/>
        <w:rPr>
          <w:i/>
          <w:sz w:val="24"/>
          <w:szCs w:val="24"/>
        </w:rPr>
      </w:pPr>
      <w:r w:rsidRPr="00916C42">
        <w:rPr>
          <w:i/>
          <w:sz w:val="24"/>
          <w:szCs w:val="24"/>
        </w:rPr>
        <w:t>Fig. 1. The entire unstructured computation grid.</w:t>
      </w:r>
    </w:p>
    <w:p w14:paraId="5E7D2F88" w14:textId="77777777" w:rsidR="008B61E5" w:rsidRPr="00916C42" w:rsidRDefault="008B61E5" w:rsidP="00DE0AC3">
      <w:pPr>
        <w:pStyle w:val="text"/>
        <w:spacing w:line="276" w:lineRule="auto"/>
        <w:ind w:firstLine="0"/>
        <w:jc w:val="center"/>
        <w:rPr>
          <w:i/>
          <w:sz w:val="24"/>
          <w:szCs w:val="24"/>
        </w:rPr>
      </w:pPr>
    </w:p>
    <w:p w14:paraId="1DBECB3F" w14:textId="20D7138A" w:rsidR="00222716" w:rsidRPr="00916C42" w:rsidRDefault="00222716" w:rsidP="00222716">
      <w:pPr>
        <w:pStyle w:val="text"/>
        <w:spacing w:line="276" w:lineRule="auto"/>
        <w:ind w:firstLine="709"/>
        <w:rPr>
          <w:sz w:val="24"/>
          <w:szCs w:val="24"/>
        </w:rPr>
      </w:pPr>
      <w:r w:rsidRPr="00916C42">
        <w:rPr>
          <w:sz w:val="24"/>
          <w:szCs w:val="24"/>
        </w:rPr>
        <w:t>High resolution wind fields form the NCEP-CFSR reanalysis [</w:t>
      </w:r>
      <w:r w:rsidR="00856DDD" w:rsidRPr="00916C42">
        <w:rPr>
          <w:sz w:val="24"/>
          <w:szCs w:val="24"/>
        </w:rPr>
        <w:t>16</w:t>
      </w:r>
      <w:r w:rsidRPr="00916C42">
        <w:rPr>
          <w:sz w:val="24"/>
          <w:szCs w:val="24"/>
        </w:rPr>
        <w:t>] were used as forcing for the computations covering the period from 1979 till 2010. For the period form 2011 till 2015 the 2nd version of this reanalysis [</w:t>
      </w:r>
      <w:r w:rsidR="00856DDD" w:rsidRPr="00916C42">
        <w:rPr>
          <w:sz w:val="24"/>
          <w:szCs w:val="24"/>
        </w:rPr>
        <w:t>17</w:t>
      </w:r>
      <w:r w:rsidRPr="00916C42">
        <w:rPr>
          <w:sz w:val="24"/>
          <w:szCs w:val="24"/>
        </w:rPr>
        <w:t xml:space="preserve">] was used. </w:t>
      </w:r>
    </w:p>
    <w:p w14:paraId="09A1C2E7" w14:textId="6EF5FE43" w:rsidR="00222716" w:rsidRPr="00916C42" w:rsidRDefault="00222716" w:rsidP="00222716">
      <w:pPr>
        <w:pStyle w:val="text"/>
        <w:spacing w:line="276" w:lineRule="auto"/>
        <w:ind w:firstLine="709"/>
        <w:rPr>
          <w:sz w:val="24"/>
          <w:szCs w:val="24"/>
        </w:rPr>
      </w:pPr>
      <w:r w:rsidRPr="00916C42">
        <w:rPr>
          <w:sz w:val="24"/>
          <w:szCs w:val="24"/>
        </w:rPr>
        <w:t>The third-generation spectral wind wave model SWAN (version 41.01) [</w:t>
      </w:r>
      <w:r w:rsidR="00856DDD" w:rsidRPr="00916C42">
        <w:rPr>
          <w:sz w:val="24"/>
          <w:szCs w:val="24"/>
        </w:rPr>
        <w:t>18</w:t>
      </w:r>
      <w:r w:rsidRPr="00916C42">
        <w:rPr>
          <w:sz w:val="24"/>
          <w:szCs w:val="24"/>
        </w:rPr>
        <w:t xml:space="preserve">; </w:t>
      </w:r>
      <w:r w:rsidR="00856DDD" w:rsidRPr="00916C42">
        <w:rPr>
          <w:sz w:val="24"/>
          <w:szCs w:val="24"/>
        </w:rPr>
        <w:t>19</w:t>
      </w:r>
      <w:r w:rsidRPr="00916C42">
        <w:rPr>
          <w:sz w:val="24"/>
          <w:szCs w:val="24"/>
        </w:rPr>
        <w:t xml:space="preserve">; </w:t>
      </w:r>
      <w:r w:rsidR="00856DDD" w:rsidRPr="00916C42">
        <w:rPr>
          <w:sz w:val="24"/>
          <w:szCs w:val="24"/>
        </w:rPr>
        <w:t>20</w:t>
      </w:r>
      <w:r w:rsidRPr="00916C42">
        <w:rPr>
          <w:sz w:val="24"/>
          <w:szCs w:val="24"/>
        </w:rPr>
        <w:t>] was applied for computations of wind wave parameters.</w:t>
      </w:r>
    </w:p>
    <w:p w14:paraId="02941531" w14:textId="77777777" w:rsidR="00DE0AC3" w:rsidRPr="00916C42" w:rsidRDefault="00DE0AC3" w:rsidP="00DE0AC3">
      <w:pPr>
        <w:pStyle w:val="text"/>
        <w:spacing w:line="276" w:lineRule="auto"/>
        <w:ind w:firstLine="0"/>
        <w:jc w:val="center"/>
        <w:rPr>
          <w:i/>
          <w:sz w:val="24"/>
          <w:szCs w:val="24"/>
        </w:rPr>
      </w:pPr>
    </w:p>
    <w:p w14:paraId="05FDB4AC" w14:textId="7CF8A65D" w:rsidR="00DE0AC3" w:rsidRPr="00916C42" w:rsidRDefault="00DE0AC3" w:rsidP="00DE0AC3">
      <w:pPr>
        <w:pStyle w:val="text"/>
        <w:spacing w:line="276" w:lineRule="auto"/>
        <w:ind w:firstLine="0"/>
        <w:jc w:val="center"/>
        <w:rPr>
          <w:i/>
          <w:sz w:val="24"/>
          <w:szCs w:val="24"/>
        </w:rPr>
      </w:pPr>
      <w:r w:rsidRPr="00916C42">
        <w:rPr>
          <w:i/>
          <w:noProof/>
          <w:sz w:val="24"/>
          <w:szCs w:val="24"/>
          <w:lang w:val="ru-RU" w:eastAsia="ru-RU"/>
        </w:rPr>
        <w:lastRenderedPageBreak/>
        <w:drawing>
          <wp:inline distT="0" distB="0" distL="0" distR="0" wp14:anchorId="6A134421" wp14:editId="1E8718F9">
            <wp:extent cx="4606911" cy="2520000"/>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ka_bs_coastal - Novoross and Gel.jpg"/>
                    <pic:cNvPicPr/>
                  </pic:nvPicPr>
                  <pic:blipFill rotWithShape="1">
                    <a:blip r:embed="rId9" cstate="print">
                      <a:extLst>
                        <a:ext uri="{28A0092B-C50C-407E-A947-70E740481C1C}">
                          <a14:useLocalDpi xmlns:a14="http://schemas.microsoft.com/office/drawing/2010/main" val="0"/>
                        </a:ext>
                      </a:extLst>
                    </a:blip>
                    <a:srcRect t="6248" r="6122"/>
                    <a:stretch/>
                  </pic:blipFill>
                  <pic:spPr bwMode="auto">
                    <a:xfrm>
                      <a:off x="0" y="0"/>
                      <a:ext cx="4606911" cy="2520000"/>
                    </a:xfrm>
                    <a:prstGeom prst="rect">
                      <a:avLst/>
                    </a:prstGeom>
                    <a:ln>
                      <a:noFill/>
                    </a:ln>
                    <a:extLst>
                      <a:ext uri="{53640926-AAD7-44D8-BBD7-CCE9431645EC}">
                        <a14:shadowObscured xmlns:a14="http://schemas.microsoft.com/office/drawing/2010/main"/>
                      </a:ext>
                    </a:extLst>
                  </pic:spPr>
                </pic:pic>
              </a:graphicData>
            </a:graphic>
          </wp:inline>
        </w:drawing>
      </w:r>
    </w:p>
    <w:p w14:paraId="04E2D435" w14:textId="3D22FF14" w:rsidR="00DE0AC3" w:rsidRPr="00916C42" w:rsidRDefault="00DE0AC3" w:rsidP="00DE0AC3">
      <w:pPr>
        <w:pStyle w:val="text"/>
        <w:spacing w:line="276" w:lineRule="auto"/>
        <w:ind w:firstLine="0"/>
        <w:jc w:val="center"/>
        <w:rPr>
          <w:i/>
          <w:sz w:val="24"/>
          <w:szCs w:val="24"/>
        </w:rPr>
      </w:pPr>
      <w:r w:rsidRPr="00916C42">
        <w:rPr>
          <w:i/>
          <w:sz w:val="24"/>
          <w:szCs w:val="24"/>
        </w:rPr>
        <w:t xml:space="preserve">Fig. 2. </w:t>
      </w:r>
      <w:r w:rsidR="00495AE3" w:rsidRPr="00916C42">
        <w:rPr>
          <w:i/>
          <w:sz w:val="24"/>
          <w:szCs w:val="24"/>
        </w:rPr>
        <w:t xml:space="preserve">Part of the unstructured computation grid corresponding to the coastal area between </w:t>
      </w:r>
      <w:proofErr w:type="spellStart"/>
      <w:r w:rsidR="00495AE3" w:rsidRPr="00916C42">
        <w:rPr>
          <w:i/>
          <w:sz w:val="24"/>
          <w:szCs w:val="24"/>
        </w:rPr>
        <w:t>Novorossijsk</w:t>
      </w:r>
      <w:proofErr w:type="spellEnd"/>
      <w:r w:rsidR="00495AE3" w:rsidRPr="00916C42">
        <w:rPr>
          <w:i/>
          <w:sz w:val="24"/>
          <w:szCs w:val="24"/>
        </w:rPr>
        <w:t xml:space="preserve"> and </w:t>
      </w:r>
      <w:proofErr w:type="spellStart"/>
      <w:r w:rsidR="00495AE3" w:rsidRPr="00916C42">
        <w:rPr>
          <w:i/>
          <w:sz w:val="24"/>
          <w:szCs w:val="24"/>
        </w:rPr>
        <w:t>Gelendzhik</w:t>
      </w:r>
      <w:proofErr w:type="spellEnd"/>
      <w:r w:rsidR="00495AE3" w:rsidRPr="00916C42">
        <w:rPr>
          <w:i/>
          <w:sz w:val="24"/>
          <w:szCs w:val="24"/>
        </w:rPr>
        <w:t xml:space="preserve"> cities (northeastern Black Sea).</w:t>
      </w:r>
    </w:p>
    <w:p w14:paraId="31B45E92" w14:textId="77777777" w:rsidR="006255B2" w:rsidRPr="00916C42" w:rsidRDefault="006255B2" w:rsidP="00222716">
      <w:pPr>
        <w:pStyle w:val="text"/>
        <w:spacing w:line="276" w:lineRule="auto"/>
        <w:ind w:firstLine="0"/>
        <w:rPr>
          <w:sz w:val="24"/>
          <w:szCs w:val="24"/>
        </w:rPr>
      </w:pPr>
    </w:p>
    <w:p w14:paraId="6E4F81B9" w14:textId="417962D0" w:rsidR="006255B2" w:rsidRPr="00916C42" w:rsidRDefault="006255B2" w:rsidP="008C005D">
      <w:pPr>
        <w:pStyle w:val="text"/>
        <w:spacing w:line="276" w:lineRule="auto"/>
        <w:ind w:firstLine="709"/>
        <w:rPr>
          <w:sz w:val="24"/>
          <w:szCs w:val="24"/>
        </w:rPr>
      </w:pPr>
      <w:r w:rsidRPr="00916C42">
        <w:rPr>
          <w:sz w:val="24"/>
          <w:szCs w:val="24"/>
        </w:rPr>
        <w:t xml:space="preserve">The results of computations were validated against </w:t>
      </w:r>
      <w:r w:rsidR="00665D34" w:rsidRPr="00916C42">
        <w:rPr>
          <w:sz w:val="24"/>
          <w:szCs w:val="24"/>
        </w:rPr>
        <w:t xml:space="preserve">data of in situ measurements performed by a </w:t>
      </w:r>
      <w:proofErr w:type="spellStart"/>
      <w:r w:rsidR="00665D34" w:rsidRPr="00916C42">
        <w:rPr>
          <w:sz w:val="24"/>
          <w:szCs w:val="24"/>
        </w:rPr>
        <w:t>Datawell</w:t>
      </w:r>
      <w:proofErr w:type="spellEnd"/>
      <w:r w:rsidR="00665D34" w:rsidRPr="00916C42">
        <w:rPr>
          <w:sz w:val="24"/>
          <w:szCs w:val="24"/>
        </w:rPr>
        <w:t xml:space="preserve"> wave buoy</w:t>
      </w:r>
      <w:r w:rsidRPr="00916C42">
        <w:rPr>
          <w:sz w:val="24"/>
          <w:szCs w:val="24"/>
        </w:rPr>
        <w:t xml:space="preserve">. </w:t>
      </w:r>
      <w:r w:rsidR="00665D34" w:rsidRPr="00916C42">
        <w:rPr>
          <w:sz w:val="24"/>
          <w:szCs w:val="24"/>
        </w:rPr>
        <w:t xml:space="preserve">This buoy was installed within the NATO TU-WAVES program 7 km off the city of </w:t>
      </w:r>
      <w:proofErr w:type="spellStart"/>
      <w:r w:rsidR="00665D34" w:rsidRPr="00916C42">
        <w:rPr>
          <w:sz w:val="24"/>
          <w:szCs w:val="24"/>
        </w:rPr>
        <w:t>Gelendzhik</w:t>
      </w:r>
      <w:proofErr w:type="spellEnd"/>
      <w:r w:rsidR="008C005D" w:rsidRPr="00916C42">
        <w:rPr>
          <w:sz w:val="24"/>
          <w:szCs w:val="24"/>
        </w:rPr>
        <w:t xml:space="preserve"> (44</w:t>
      </w:r>
      <w:r w:rsidR="00403439" w:rsidRPr="00916C42">
        <w:rPr>
          <w:sz w:val="24"/>
          <w:szCs w:val="24"/>
        </w:rPr>
        <w:t>°</w:t>
      </w:r>
      <w:r w:rsidR="008C005D" w:rsidRPr="00916C42">
        <w:rPr>
          <w:sz w:val="24"/>
          <w:szCs w:val="24"/>
        </w:rPr>
        <w:t> 30' 27" N, 37</w:t>
      </w:r>
      <w:r w:rsidR="00403439" w:rsidRPr="00916C42">
        <w:rPr>
          <w:sz w:val="24"/>
          <w:szCs w:val="24"/>
        </w:rPr>
        <w:t>°</w:t>
      </w:r>
      <w:r w:rsidR="008C005D" w:rsidRPr="00916C42">
        <w:rPr>
          <w:sz w:val="24"/>
          <w:szCs w:val="24"/>
        </w:rPr>
        <w:t> 58' 42" E)</w:t>
      </w:r>
      <w:r w:rsidR="00665D34" w:rsidRPr="00916C42">
        <w:rPr>
          <w:sz w:val="24"/>
          <w:szCs w:val="24"/>
        </w:rPr>
        <w:t>. The water depth at the installation point is 85 m. Measurements were carried out from 1996 till 2003 with several interruptions</w:t>
      </w:r>
      <w:r w:rsidR="008C005D" w:rsidRPr="00916C42">
        <w:rPr>
          <w:sz w:val="24"/>
          <w:szCs w:val="24"/>
        </w:rPr>
        <w:t xml:space="preserve"> [</w:t>
      </w:r>
      <w:r w:rsidR="00856DDD" w:rsidRPr="00916C42">
        <w:rPr>
          <w:sz w:val="24"/>
          <w:szCs w:val="24"/>
        </w:rPr>
        <w:t>21</w:t>
      </w:r>
      <w:r w:rsidR="003343C3" w:rsidRPr="00916C42">
        <w:rPr>
          <w:sz w:val="24"/>
          <w:szCs w:val="24"/>
        </w:rPr>
        <w:t xml:space="preserve">; </w:t>
      </w:r>
      <w:r w:rsidR="00856DDD" w:rsidRPr="00916C42">
        <w:rPr>
          <w:sz w:val="24"/>
          <w:szCs w:val="24"/>
        </w:rPr>
        <w:t>22</w:t>
      </w:r>
      <w:r w:rsidR="008C005D" w:rsidRPr="00916C42">
        <w:rPr>
          <w:sz w:val="24"/>
          <w:szCs w:val="24"/>
        </w:rPr>
        <w:t>]</w:t>
      </w:r>
      <w:r w:rsidR="00665D34" w:rsidRPr="00916C42">
        <w:rPr>
          <w:sz w:val="24"/>
          <w:szCs w:val="24"/>
        </w:rPr>
        <w:t>.</w:t>
      </w:r>
    </w:p>
    <w:p w14:paraId="5E13DAE8" w14:textId="44768083" w:rsidR="00171989" w:rsidRPr="00916C42" w:rsidRDefault="00171989" w:rsidP="008C005D">
      <w:pPr>
        <w:pStyle w:val="text"/>
        <w:spacing w:line="276" w:lineRule="auto"/>
        <w:ind w:firstLine="709"/>
        <w:rPr>
          <w:sz w:val="24"/>
          <w:szCs w:val="24"/>
        </w:rPr>
      </w:pPr>
      <w:r w:rsidRPr="00916C42">
        <w:rPr>
          <w:sz w:val="24"/>
          <w:szCs w:val="24"/>
        </w:rPr>
        <w:t xml:space="preserve">The </w:t>
      </w:r>
      <w:r w:rsidR="009D10F3" w:rsidRPr="00916C42">
        <w:rPr>
          <w:sz w:val="24"/>
          <w:szCs w:val="24"/>
        </w:rPr>
        <w:t>comparison</w:t>
      </w:r>
      <w:r w:rsidRPr="00916C42">
        <w:rPr>
          <w:sz w:val="24"/>
          <w:szCs w:val="24"/>
        </w:rPr>
        <w:t xml:space="preserve"> of measured and modelled values of significant wave heights (SWH)</w:t>
      </w:r>
      <w:r w:rsidR="00083003" w:rsidRPr="00916C42">
        <w:rPr>
          <w:sz w:val="24"/>
          <w:szCs w:val="24"/>
        </w:rPr>
        <w:t xml:space="preserve"> shows a good agreement between these parameters (fig. 3).</w:t>
      </w:r>
      <w:r w:rsidR="00C25E9C" w:rsidRPr="00916C42">
        <w:rPr>
          <w:sz w:val="24"/>
          <w:szCs w:val="24"/>
        </w:rPr>
        <w:t xml:space="preserve"> The</w:t>
      </w:r>
      <w:r w:rsidR="009D10F3" w:rsidRPr="00916C42">
        <w:rPr>
          <w:sz w:val="24"/>
          <w:szCs w:val="24"/>
        </w:rPr>
        <w:t xml:space="preserve"> average difference between</w:t>
      </w:r>
      <w:r w:rsidR="00C100E6" w:rsidRPr="00916C42">
        <w:rPr>
          <w:sz w:val="24"/>
          <w:szCs w:val="24"/>
        </w:rPr>
        <w:t xml:space="preserve"> measured and modelled SWH is 0.</w:t>
      </w:r>
      <w:r w:rsidR="009D10F3" w:rsidRPr="00916C42">
        <w:rPr>
          <w:sz w:val="24"/>
          <w:szCs w:val="24"/>
        </w:rPr>
        <w:t>20</w:t>
      </w:r>
      <w:r w:rsidR="00C100E6" w:rsidRPr="00916C42">
        <w:rPr>
          <w:sz w:val="24"/>
          <w:szCs w:val="24"/>
        </w:rPr>
        <w:t xml:space="preserve"> m; its standard deviation is 0.</w:t>
      </w:r>
      <w:r w:rsidR="009D10F3" w:rsidRPr="00916C42">
        <w:rPr>
          <w:sz w:val="24"/>
          <w:szCs w:val="24"/>
        </w:rPr>
        <w:t>32 m.</w:t>
      </w:r>
    </w:p>
    <w:p w14:paraId="7B30773C" w14:textId="103571E2" w:rsidR="0044654D" w:rsidRPr="00916C42" w:rsidRDefault="00861264" w:rsidP="00222716">
      <w:pPr>
        <w:pStyle w:val="text"/>
        <w:spacing w:line="276" w:lineRule="auto"/>
        <w:ind w:firstLine="0"/>
        <w:jc w:val="center"/>
        <w:rPr>
          <w:sz w:val="24"/>
          <w:szCs w:val="24"/>
        </w:rPr>
      </w:pPr>
      <w:r w:rsidRPr="00916C42">
        <w:rPr>
          <w:noProof/>
          <w:sz w:val="24"/>
          <w:szCs w:val="24"/>
          <w:lang w:val="ru-RU" w:eastAsia="ru-RU"/>
        </w:rPr>
        <w:drawing>
          <wp:inline distT="0" distB="0" distL="0" distR="0" wp14:anchorId="6D5E9702" wp14:editId="002E1F27">
            <wp:extent cx="2508092" cy="2520000"/>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8092" cy="2520000"/>
                    </a:xfrm>
                    <a:prstGeom prst="rect">
                      <a:avLst/>
                    </a:prstGeom>
                  </pic:spPr>
                </pic:pic>
              </a:graphicData>
            </a:graphic>
          </wp:inline>
        </w:drawing>
      </w:r>
    </w:p>
    <w:p w14:paraId="206BBA3C" w14:textId="2931E855" w:rsidR="00E449B3" w:rsidRPr="00916C42" w:rsidRDefault="00171989" w:rsidP="00222716">
      <w:pPr>
        <w:pStyle w:val="text"/>
        <w:spacing w:line="276" w:lineRule="auto"/>
        <w:ind w:firstLine="0"/>
        <w:jc w:val="center"/>
        <w:rPr>
          <w:sz w:val="24"/>
          <w:szCs w:val="24"/>
        </w:rPr>
      </w:pPr>
      <w:r w:rsidRPr="00916C42">
        <w:rPr>
          <w:sz w:val="24"/>
          <w:szCs w:val="24"/>
        </w:rPr>
        <w:t>Fig. 3. Scatter plot of measured and modelled SWH</w:t>
      </w:r>
      <w:r w:rsidR="00083003" w:rsidRPr="00916C42">
        <w:rPr>
          <w:sz w:val="24"/>
          <w:szCs w:val="24"/>
        </w:rPr>
        <w:t xml:space="preserve"> at the </w:t>
      </w:r>
      <w:proofErr w:type="spellStart"/>
      <w:r w:rsidR="00083003" w:rsidRPr="00916C42">
        <w:rPr>
          <w:sz w:val="24"/>
          <w:szCs w:val="24"/>
        </w:rPr>
        <w:t>Gelendzhik</w:t>
      </w:r>
      <w:proofErr w:type="spellEnd"/>
      <w:r w:rsidR="00083003" w:rsidRPr="00916C42">
        <w:rPr>
          <w:sz w:val="24"/>
          <w:szCs w:val="24"/>
        </w:rPr>
        <w:t xml:space="preserve"> buoy</w:t>
      </w:r>
      <w:r w:rsidRPr="00916C42">
        <w:rPr>
          <w:sz w:val="24"/>
          <w:szCs w:val="24"/>
        </w:rPr>
        <w:t>.</w:t>
      </w:r>
    </w:p>
    <w:p w14:paraId="3575A85C" w14:textId="77777777" w:rsidR="00861264" w:rsidRPr="00916C42" w:rsidRDefault="00861264" w:rsidP="00BC3146">
      <w:pPr>
        <w:pStyle w:val="text"/>
        <w:spacing w:line="276" w:lineRule="auto"/>
        <w:ind w:firstLine="709"/>
        <w:rPr>
          <w:sz w:val="24"/>
          <w:szCs w:val="24"/>
        </w:rPr>
      </w:pPr>
    </w:p>
    <w:p w14:paraId="2176E2E2" w14:textId="6B3F8A4F" w:rsidR="00F14E82" w:rsidRPr="00916C42" w:rsidRDefault="00F14E82" w:rsidP="00F14E82">
      <w:pPr>
        <w:pStyle w:val="sectionhead1"/>
        <w:tabs>
          <w:tab w:val="clear" w:pos="720"/>
        </w:tabs>
        <w:spacing w:before="0" w:after="0" w:line="276" w:lineRule="auto"/>
        <w:rPr>
          <w:sz w:val="24"/>
          <w:szCs w:val="24"/>
        </w:rPr>
      </w:pPr>
      <w:r w:rsidRPr="00916C42">
        <w:rPr>
          <w:sz w:val="24"/>
          <w:szCs w:val="24"/>
        </w:rPr>
        <w:t>III. Results and discussion</w:t>
      </w:r>
    </w:p>
    <w:p w14:paraId="785F6BF4" w14:textId="11CEEEE8" w:rsidR="00AA3C93" w:rsidRPr="00916C42" w:rsidRDefault="00AA3C93" w:rsidP="00AA3C93">
      <w:pPr>
        <w:pStyle w:val="text"/>
        <w:spacing w:line="276" w:lineRule="auto"/>
        <w:ind w:firstLine="709"/>
        <w:rPr>
          <w:sz w:val="24"/>
          <w:szCs w:val="24"/>
        </w:rPr>
      </w:pPr>
      <w:r w:rsidRPr="00916C42">
        <w:rPr>
          <w:sz w:val="24"/>
          <w:szCs w:val="24"/>
        </w:rPr>
        <w:t xml:space="preserve">In this study we analyze </w:t>
      </w:r>
      <w:proofErr w:type="spellStart"/>
      <w:r w:rsidRPr="00916C42">
        <w:rPr>
          <w:sz w:val="24"/>
          <w:szCs w:val="24"/>
        </w:rPr>
        <w:t>timeseries</w:t>
      </w:r>
      <w:proofErr w:type="spellEnd"/>
      <w:r w:rsidRPr="00916C42">
        <w:rPr>
          <w:sz w:val="24"/>
          <w:szCs w:val="24"/>
        </w:rPr>
        <w:t xml:space="preserve"> of wind waves parameters corresponding to </w:t>
      </w:r>
      <w:r w:rsidR="007610F6" w:rsidRPr="00916C42">
        <w:rPr>
          <w:sz w:val="24"/>
          <w:szCs w:val="24"/>
        </w:rPr>
        <w:t>5</w:t>
      </w:r>
      <w:r w:rsidRPr="00916C42">
        <w:rPr>
          <w:sz w:val="24"/>
          <w:szCs w:val="24"/>
        </w:rPr>
        <w:t xml:space="preserve"> locations in the coastal waters of the Bl</w:t>
      </w:r>
      <w:r w:rsidR="00147611" w:rsidRPr="00916C42">
        <w:rPr>
          <w:sz w:val="24"/>
          <w:szCs w:val="24"/>
        </w:rPr>
        <w:t xml:space="preserve">ack Sea – </w:t>
      </w:r>
      <w:proofErr w:type="spellStart"/>
      <w:r w:rsidR="00147611" w:rsidRPr="00916C42">
        <w:rPr>
          <w:sz w:val="24"/>
          <w:szCs w:val="24"/>
        </w:rPr>
        <w:t>Gelendzhik</w:t>
      </w:r>
      <w:proofErr w:type="spellEnd"/>
      <w:r w:rsidR="00147611" w:rsidRPr="00916C42">
        <w:rPr>
          <w:sz w:val="24"/>
          <w:szCs w:val="24"/>
        </w:rPr>
        <w:t xml:space="preserve">, </w:t>
      </w:r>
      <w:proofErr w:type="spellStart"/>
      <w:r w:rsidR="00147611" w:rsidRPr="00916C42">
        <w:rPr>
          <w:sz w:val="24"/>
          <w:szCs w:val="24"/>
        </w:rPr>
        <w:t>Katziveli</w:t>
      </w:r>
      <w:proofErr w:type="spellEnd"/>
      <w:r w:rsidR="00147611" w:rsidRPr="00916C42">
        <w:rPr>
          <w:sz w:val="24"/>
          <w:szCs w:val="24"/>
        </w:rPr>
        <w:t xml:space="preserve">, the </w:t>
      </w:r>
      <w:proofErr w:type="spellStart"/>
      <w:r w:rsidR="00AD1481" w:rsidRPr="00916C42">
        <w:rPr>
          <w:sz w:val="24"/>
          <w:szCs w:val="24"/>
        </w:rPr>
        <w:t>Karkinitskaya</w:t>
      </w:r>
      <w:proofErr w:type="spellEnd"/>
      <w:r w:rsidR="00AD1481" w:rsidRPr="00916C42">
        <w:rPr>
          <w:sz w:val="24"/>
          <w:szCs w:val="24"/>
        </w:rPr>
        <w:t xml:space="preserve"> Oil Platform</w:t>
      </w:r>
      <w:r w:rsidR="00147611" w:rsidRPr="00916C42">
        <w:rPr>
          <w:sz w:val="24"/>
          <w:szCs w:val="24"/>
        </w:rPr>
        <w:t xml:space="preserve">, </w:t>
      </w:r>
      <w:proofErr w:type="spellStart"/>
      <w:r w:rsidR="00147611" w:rsidRPr="00916C42">
        <w:rPr>
          <w:sz w:val="24"/>
          <w:szCs w:val="24"/>
        </w:rPr>
        <w:t>Sinop</w:t>
      </w:r>
      <w:proofErr w:type="spellEnd"/>
      <w:r w:rsidR="00147611" w:rsidRPr="00916C42">
        <w:rPr>
          <w:sz w:val="24"/>
          <w:szCs w:val="24"/>
        </w:rPr>
        <w:t xml:space="preserve"> and </w:t>
      </w:r>
      <w:proofErr w:type="spellStart"/>
      <w:r w:rsidR="00147611" w:rsidRPr="00916C42">
        <w:rPr>
          <w:sz w:val="24"/>
          <w:szCs w:val="24"/>
        </w:rPr>
        <w:t>Hopa</w:t>
      </w:r>
      <w:proofErr w:type="spellEnd"/>
      <w:r w:rsidR="00A85028" w:rsidRPr="00916C42">
        <w:rPr>
          <w:sz w:val="24"/>
          <w:szCs w:val="24"/>
        </w:rPr>
        <w:t xml:space="preserve"> (fig. 4, table 1)</w:t>
      </w:r>
      <w:r w:rsidR="00147611" w:rsidRPr="00916C42">
        <w:rPr>
          <w:sz w:val="24"/>
          <w:szCs w:val="24"/>
        </w:rPr>
        <w:t xml:space="preserve">. </w:t>
      </w:r>
      <w:r w:rsidR="00A85028" w:rsidRPr="00916C42">
        <w:rPr>
          <w:sz w:val="24"/>
          <w:szCs w:val="24"/>
        </w:rPr>
        <w:t xml:space="preserve">Instrumental observations of wind </w:t>
      </w:r>
      <w:proofErr w:type="gramStart"/>
      <w:r w:rsidR="00A85028" w:rsidRPr="00916C42">
        <w:rPr>
          <w:sz w:val="24"/>
          <w:szCs w:val="24"/>
        </w:rPr>
        <w:t>waves</w:t>
      </w:r>
      <w:proofErr w:type="gramEnd"/>
      <w:r w:rsidR="00A85028" w:rsidRPr="00916C42">
        <w:rPr>
          <w:sz w:val="24"/>
          <w:szCs w:val="24"/>
        </w:rPr>
        <w:t xml:space="preserve"> </w:t>
      </w:r>
      <w:r w:rsidR="000723F3" w:rsidRPr="00916C42">
        <w:rPr>
          <w:sz w:val="24"/>
          <w:szCs w:val="24"/>
        </w:rPr>
        <w:t xml:space="preserve">within the NATO TU-WAVES project </w:t>
      </w:r>
      <w:r w:rsidR="00A85028" w:rsidRPr="00916C42">
        <w:rPr>
          <w:sz w:val="24"/>
          <w:szCs w:val="24"/>
        </w:rPr>
        <w:t>were carried out at all these</w:t>
      </w:r>
      <w:r w:rsidR="00F70B13" w:rsidRPr="00916C42">
        <w:rPr>
          <w:sz w:val="24"/>
          <w:szCs w:val="24"/>
        </w:rPr>
        <w:t xml:space="preserve"> locations</w:t>
      </w:r>
      <w:r w:rsidR="00B77B2C" w:rsidRPr="00916C42">
        <w:rPr>
          <w:sz w:val="24"/>
          <w:szCs w:val="24"/>
        </w:rPr>
        <w:t>.</w:t>
      </w:r>
    </w:p>
    <w:p w14:paraId="247F5ACA" w14:textId="378B091E" w:rsidR="001A127C" w:rsidRPr="00916C42" w:rsidRDefault="00506173" w:rsidP="00BC5640">
      <w:pPr>
        <w:pStyle w:val="text"/>
        <w:spacing w:line="276" w:lineRule="auto"/>
        <w:ind w:firstLine="0"/>
        <w:rPr>
          <w:sz w:val="24"/>
          <w:szCs w:val="24"/>
        </w:rPr>
      </w:pPr>
      <w:r w:rsidRPr="00916C42">
        <w:rPr>
          <w:noProof/>
          <w:sz w:val="24"/>
          <w:szCs w:val="24"/>
          <w:lang w:val="ru-RU" w:eastAsia="ru-RU"/>
        </w:rPr>
        <w:lastRenderedPageBreak/>
        <mc:AlternateContent>
          <mc:Choice Requires="wpg">
            <w:drawing>
              <wp:inline distT="0" distB="0" distL="0" distR="0" wp14:anchorId="6BE98442" wp14:editId="5500D707">
                <wp:extent cx="6152515" cy="2381152"/>
                <wp:effectExtent l="0" t="0" r="0" b="6985"/>
                <wp:docPr id="10" name="Группа 1"/>
                <wp:cNvGraphicFramePr/>
                <a:graphic xmlns:a="http://schemas.openxmlformats.org/drawingml/2006/main">
                  <a:graphicData uri="http://schemas.microsoft.com/office/word/2010/wordprocessingGroup">
                    <wpg:wgp>
                      <wpg:cNvGrpSpPr/>
                      <wpg:grpSpPr>
                        <a:xfrm>
                          <a:off x="0" y="0"/>
                          <a:ext cx="6152515" cy="2381152"/>
                          <a:chOff x="0" y="0"/>
                          <a:chExt cx="11331388" cy="4385800"/>
                        </a:xfrm>
                      </wpg:grpSpPr>
                      <pic:pic xmlns:pic="http://schemas.openxmlformats.org/drawingml/2006/picture">
                        <pic:nvPicPr>
                          <pic:cNvPr id="11" name="Изображение 11"/>
                          <pic:cNvPicPr>
                            <a:picLocks noChangeAspect="1"/>
                          </pic:cNvPicPr>
                        </pic:nvPicPr>
                        <pic:blipFill>
                          <a:blip r:embed="rId11"/>
                          <a:stretch>
                            <a:fillRect/>
                          </a:stretch>
                        </pic:blipFill>
                        <pic:spPr>
                          <a:xfrm rot="10800000">
                            <a:off x="0" y="0"/>
                            <a:ext cx="723658" cy="4385799"/>
                          </a:xfrm>
                          <a:prstGeom prst="rect">
                            <a:avLst/>
                          </a:prstGeom>
                        </pic:spPr>
                      </pic:pic>
                      <pic:pic xmlns:pic="http://schemas.openxmlformats.org/drawingml/2006/picture">
                        <pic:nvPicPr>
                          <pic:cNvPr id="12" name="Изображение 12"/>
                          <pic:cNvPicPr>
                            <a:picLocks noChangeAspect="1"/>
                          </pic:cNvPicPr>
                        </pic:nvPicPr>
                        <pic:blipFill>
                          <a:blip r:embed="rId12"/>
                          <a:stretch>
                            <a:fillRect/>
                          </a:stretch>
                        </pic:blipFill>
                        <pic:spPr>
                          <a:xfrm>
                            <a:off x="887506" y="1"/>
                            <a:ext cx="10443882" cy="4385799"/>
                          </a:xfrm>
                          <a:prstGeom prst="rect">
                            <a:avLst/>
                          </a:prstGeom>
                        </pic:spPr>
                      </pic:pic>
                    </wpg:wgp>
                  </a:graphicData>
                </a:graphic>
              </wp:inline>
            </w:drawing>
          </mc:Choice>
          <mc:Fallback>
            <w:pict>
              <v:group w14:anchorId="4927EA44" id="_x0413__x0440__x0443__x043f__x043f__x0430__x0020_1" o:spid="_x0000_s1026" style="width:484.45pt;height:187.5pt;mso-position-horizontal-relative:char;mso-position-vertical-relative:line" coordsize="11331388,4385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418__x0437__x043e__x0431__x0440__x0430__x0436__x0435__x043d__x0438__x0435__x0020_11" o:spid="_x0000_s1027" type="#_x0000_t75" style="position:absolute;width:723658;height:4385799;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z&#10;VgjBAAAA2wAAAA8AAABkcnMvZG93bnJldi54bWxET0uLwjAQvgv7H8IseLOpIiJdo4isIOJhfSDs&#10;bWjGtthMukms9d9vBMHbfHzPmS06U4uWnK8sKxgmKQji3OqKCwWn43owBeEDssbaMil4kIfF/KM3&#10;w0zbO++pPYRCxBD2GSooQ2gyKX1ekkGf2IY4chfrDIYIXSG1w3sMN7UcpelEGqw4NpTY0Kqk/Hq4&#10;GQXcuq02v+vlz+Vx3uF49FdNvydK9T+75ReIQF14i1/ujY7zh/D8JR4g5/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zVgjBAAAA2wAAAA8AAAAAAAAAAAAAAAAAnAIAAGRy&#10;cy9kb3ducmV2LnhtbFBLBQYAAAAABAAEAPcAAACKAwAAAAA=&#10;">
                  <v:imagedata r:id="rId13" o:title=""/>
                  <v:path arrowok="t"/>
                </v:shape>
                <v:shape id="_x0418__x0437__x043e__x0431__x0440__x0430__x0436__x0435__x043d__x0438__x0435__x0020_12" o:spid="_x0000_s1028" type="#_x0000_t75" style="position:absolute;left:887506;top:1;width:10443882;height:43857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K&#10;n+jCAAAA2wAAAA8AAABkcnMvZG93bnJldi54bWxET01rAjEQvRf6H8IUvNVEEalbs4stFPQg0tWD&#10;vQ2b6WbpZrJsUl399aZQ8DaP9znLYnCtOFEfGs8aJmMFgrjypuFaw2H/8fwCIkRkg61n0nChAEX+&#10;+LDEzPgzf9KpjLVIIRwy1GBj7DIpQ2XJYRj7jjhx3753GBPsa2l6PKdw18qpUnPpsOHUYLGjd0vV&#10;T/nrNJTqePi62kW5m102bOTbcb5VXuvR07B6BRFpiHfxv3tt0vwp/P2SDpD5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MCp/owgAAANsAAAAPAAAAAAAAAAAAAAAAAJwCAABk&#10;cnMvZG93bnJldi54bWxQSwUGAAAAAAQABAD3AAAAiwMAAAAA&#10;">
                  <v:imagedata r:id="rId14" o:title=""/>
                  <v:path arrowok="t"/>
                </v:shape>
                <w10:anchorlock/>
              </v:group>
            </w:pict>
          </mc:Fallback>
        </mc:AlternateContent>
      </w:r>
    </w:p>
    <w:p w14:paraId="4FD18C97" w14:textId="71C8343B" w:rsidR="00BC5640" w:rsidRPr="00916C42" w:rsidRDefault="00456D5D" w:rsidP="00456D5D">
      <w:pPr>
        <w:pStyle w:val="text"/>
        <w:spacing w:line="276" w:lineRule="auto"/>
        <w:ind w:firstLine="0"/>
        <w:jc w:val="center"/>
        <w:rPr>
          <w:i/>
          <w:sz w:val="24"/>
          <w:szCs w:val="24"/>
        </w:rPr>
      </w:pPr>
      <w:r w:rsidRPr="00916C42">
        <w:rPr>
          <w:i/>
          <w:sz w:val="24"/>
          <w:szCs w:val="24"/>
        </w:rPr>
        <w:t>Fig.</w:t>
      </w:r>
      <w:r w:rsidR="00BC5640" w:rsidRPr="00916C42">
        <w:rPr>
          <w:i/>
          <w:sz w:val="24"/>
          <w:szCs w:val="24"/>
        </w:rPr>
        <w:t xml:space="preserve"> 4. </w:t>
      </w:r>
      <w:r w:rsidRPr="00916C42">
        <w:rPr>
          <w:i/>
          <w:sz w:val="24"/>
          <w:szCs w:val="24"/>
        </w:rPr>
        <w:t xml:space="preserve">Bathymetry of the Black Sea and location of study points (1 – </w:t>
      </w:r>
      <w:proofErr w:type="spellStart"/>
      <w:r w:rsidR="003C1CBA" w:rsidRPr="00916C42">
        <w:rPr>
          <w:i/>
          <w:sz w:val="24"/>
          <w:szCs w:val="24"/>
        </w:rPr>
        <w:t>Gelendzhik</w:t>
      </w:r>
      <w:proofErr w:type="spellEnd"/>
      <w:r w:rsidRPr="00916C42">
        <w:rPr>
          <w:i/>
          <w:sz w:val="24"/>
          <w:szCs w:val="24"/>
        </w:rPr>
        <w:t xml:space="preserve">, 2 – </w:t>
      </w:r>
      <w:proofErr w:type="spellStart"/>
      <w:r w:rsidRPr="00916C42">
        <w:rPr>
          <w:i/>
          <w:sz w:val="24"/>
          <w:szCs w:val="24"/>
        </w:rPr>
        <w:t>Katziveli</w:t>
      </w:r>
      <w:proofErr w:type="spellEnd"/>
      <w:r w:rsidRPr="00916C42">
        <w:rPr>
          <w:i/>
          <w:sz w:val="24"/>
          <w:szCs w:val="24"/>
        </w:rPr>
        <w:t xml:space="preserve">, 3 - </w:t>
      </w:r>
      <w:proofErr w:type="spellStart"/>
      <w:r w:rsidRPr="00916C42">
        <w:rPr>
          <w:i/>
          <w:sz w:val="24"/>
          <w:szCs w:val="24"/>
        </w:rPr>
        <w:t>Karkinitskaya</w:t>
      </w:r>
      <w:proofErr w:type="spellEnd"/>
      <w:r w:rsidRPr="00916C42">
        <w:rPr>
          <w:i/>
          <w:sz w:val="24"/>
          <w:szCs w:val="24"/>
        </w:rPr>
        <w:t xml:space="preserve"> Oil Platform, </w:t>
      </w:r>
      <w:r w:rsidR="00506173" w:rsidRPr="00916C42">
        <w:rPr>
          <w:i/>
          <w:sz w:val="24"/>
          <w:szCs w:val="24"/>
        </w:rPr>
        <w:t>4</w:t>
      </w:r>
      <w:r w:rsidRPr="00916C42">
        <w:rPr>
          <w:i/>
          <w:sz w:val="24"/>
          <w:szCs w:val="24"/>
        </w:rPr>
        <w:t xml:space="preserve"> – </w:t>
      </w:r>
      <w:proofErr w:type="spellStart"/>
      <w:r w:rsidRPr="00916C42">
        <w:rPr>
          <w:i/>
          <w:sz w:val="24"/>
          <w:szCs w:val="24"/>
        </w:rPr>
        <w:t>Sinop</w:t>
      </w:r>
      <w:proofErr w:type="spellEnd"/>
      <w:r w:rsidRPr="00916C42">
        <w:rPr>
          <w:i/>
          <w:sz w:val="24"/>
          <w:szCs w:val="24"/>
        </w:rPr>
        <w:t xml:space="preserve">, </w:t>
      </w:r>
      <w:r w:rsidR="00506173" w:rsidRPr="00916C42">
        <w:rPr>
          <w:i/>
          <w:sz w:val="24"/>
          <w:szCs w:val="24"/>
        </w:rPr>
        <w:t>5</w:t>
      </w:r>
      <w:r w:rsidRPr="00916C42">
        <w:rPr>
          <w:i/>
          <w:sz w:val="24"/>
          <w:szCs w:val="24"/>
        </w:rPr>
        <w:t xml:space="preserve"> – </w:t>
      </w:r>
      <w:proofErr w:type="spellStart"/>
      <w:r w:rsidRPr="00916C42">
        <w:rPr>
          <w:i/>
          <w:sz w:val="24"/>
          <w:szCs w:val="24"/>
        </w:rPr>
        <w:t>Hopa</w:t>
      </w:r>
      <w:proofErr w:type="spellEnd"/>
      <w:r w:rsidRPr="00916C42">
        <w:rPr>
          <w:i/>
          <w:sz w:val="24"/>
          <w:szCs w:val="24"/>
        </w:rPr>
        <w:t>).</w:t>
      </w:r>
    </w:p>
    <w:p w14:paraId="77FBA4EF" w14:textId="77777777" w:rsidR="003C1CBA" w:rsidRPr="00916C42" w:rsidRDefault="003C1CBA" w:rsidP="00456D5D">
      <w:pPr>
        <w:pStyle w:val="text"/>
        <w:spacing w:line="276" w:lineRule="auto"/>
        <w:ind w:firstLine="0"/>
        <w:jc w:val="center"/>
        <w:rPr>
          <w:i/>
          <w:sz w:val="24"/>
          <w:szCs w:val="24"/>
        </w:rPr>
      </w:pPr>
    </w:p>
    <w:p w14:paraId="3BF623CC" w14:textId="02EE8431" w:rsidR="003C1CBA" w:rsidRPr="00916C42" w:rsidRDefault="003C1CBA" w:rsidP="003C1CBA">
      <w:pPr>
        <w:spacing w:line="276" w:lineRule="auto"/>
        <w:rPr>
          <w:smallCaps/>
          <w:sz w:val="24"/>
          <w:szCs w:val="24"/>
        </w:rPr>
      </w:pPr>
      <w:r w:rsidRPr="00916C42">
        <w:rPr>
          <w:sz w:val="24"/>
          <w:szCs w:val="24"/>
        </w:rPr>
        <w:t xml:space="preserve">Table 1. </w:t>
      </w:r>
      <w:r w:rsidR="00804EC5" w:rsidRPr="00916C42">
        <w:rPr>
          <w:sz w:val="24"/>
          <w:szCs w:val="24"/>
        </w:rPr>
        <w:t>Coordinates of study points</w:t>
      </w:r>
    </w:p>
    <w:tbl>
      <w:tblPr>
        <w:tblStyle w:val="ab"/>
        <w:tblW w:w="9679" w:type="dxa"/>
        <w:tblLook w:val="04A0" w:firstRow="1" w:lastRow="0" w:firstColumn="1" w:lastColumn="0" w:noHBand="0" w:noVBand="1"/>
      </w:tblPr>
      <w:tblGrid>
        <w:gridCol w:w="562"/>
        <w:gridCol w:w="4558"/>
        <w:gridCol w:w="4559"/>
      </w:tblGrid>
      <w:tr w:rsidR="00E83545" w:rsidRPr="00916C42" w14:paraId="19C8A437" w14:textId="77777777" w:rsidTr="00935B18">
        <w:trPr>
          <w:trHeight w:val="351"/>
        </w:trPr>
        <w:tc>
          <w:tcPr>
            <w:tcW w:w="5120" w:type="dxa"/>
            <w:gridSpan w:val="2"/>
          </w:tcPr>
          <w:p w14:paraId="7F2C46D6" w14:textId="5DD44A89" w:rsidR="00E83545" w:rsidRPr="00916C42" w:rsidRDefault="00E83545" w:rsidP="00804EC5">
            <w:pPr>
              <w:pStyle w:val="text"/>
              <w:spacing w:line="276" w:lineRule="auto"/>
              <w:ind w:firstLine="0"/>
              <w:jc w:val="center"/>
              <w:rPr>
                <w:sz w:val="24"/>
                <w:szCs w:val="24"/>
              </w:rPr>
            </w:pPr>
            <w:r w:rsidRPr="00916C42">
              <w:rPr>
                <w:sz w:val="24"/>
                <w:szCs w:val="24"/>
              </w:rPr>
              <w:t>Point</w:t>
            </w:r>
          </w:p>
        </w:tc>
        <w:tc>
          <w:tcPr>
            <w:tcW w:w="4559" w:type="dxa"/>
          </w:tcPr>
          <w:p w14:paraId="0658DAA5" w14:textId="34FD3BA1" w:rsidR="00E83545" w:rsidRPr="00916C42" w:rsidRDefault="00E83545" w:rsidP="00804EC5">
            <w:pPr>
              <w:pStyle w:val="text"/>
              <w:spacing w:line="276" w:lineRule="auto"/>
              <w:ind w:firstLine="0"/>
              <w:jc w:val="center"/>
              <w:rPr>
                <w:sz w:val="24"/>
                <w:szCs w:val="24"/>
              </w:rPr>
            </w:pPr>
            <w:r w:rsidRPr="00916C42">
              <w:rPr>
                <w:sz w:val="24"/>
                <w:szCs w:val="24"/>
              </w:rPr>
              <w:t>Location</w:t>
            </w:r>
          </w:p>
        </w:tc>
      </w:tr>
      <w:tr w:rsidR="00E83545" w:rsidRPr="00916C42" w14:paraId="4FE8FDAB" w14:textId="77777777" w:rsidTr="00E83545">
        <w:tc>
          <w:tcPr>
            <w:tcW w:w="562" w:type="dxa"/>
          </w:tcPr>
          <w:p w14:paraId="41509544" w14:textId="3D387AB8" w:rsidR="00E83545" w:rsidRPr="00916C42" w:rsidRDefault="00E83545" w:rsidP="003C1CBA">
            <w:pPr>
              <w:pStyle w:val="text"/>
              <w:spacing w:line="276" w:lineRule="auto"/>
              <w:ind w:firstLine="0"/>
              <w:rPr>
                <w:sz w:val="24"/>
                <w:szCs w:val="24"/>
              </w:rPr>
            </w:pPr>
            <w:r w:rsidRPr="00916C42">
              <w:rPr>
                <w:sz w:val="24"/>
                <w:szCs w:val="24"/>
              </w:rPr>
              <w:t>1</w:t>
            </w:r>
          </w:p>
        </w:tc>
        <w:tc>
          <w:tcPr>
            <w:tcW w:w="4558" w:type="dxa"/>
          </w:tcPr>
          <w:p w14:paraId="6EC395DE" w14:textId="343C47A8" w:rsidR="00E83545" w:rsidRPr="00916C42" w:rsidRDefault="00E83545" w:rsidP="00804EC5">
            <w:pPr>
              <w:pStyle w:val="text"/>
              <w:spacing w:line="276" w:lineRule="auto"/>
              <w:ind w:firstLine="0"/>
              <w:jc w:val="center"/>
              <w:rPr>
                <w:sz w:val="24"/>
                <w:szCs w:val="24"/>
              </w:rPr>
            </w:pPr>
            <w:proofErr w:type="spellStart"/>
            <w:r w:rsidRPr="00916C42">
              <w:rPr>
                <w:sz w:val="24"/>
                <w:szCs w:val="24"/>
              </w:rPr>
              <w:t>Gelendzhik</w:t>
            </w:r>
            <w:proofErr w:type="spellEnd"/>
          </w:p>
        </w:tc>
        <w:tc>
          <w:tcPr>
            <w:tcW w:w="4559" w:type="dxa"/>
          </w:tcPr>
          <w:p w14:paraId="4B7B2FE3" w14:textId="08B330F1" w:rsidR="00E83545" w:rsidRPr="00916C42" w:rsidRDefault="00E83545" w:rsidP="00804EC5">
            <w:pPr>
              <w:pStyle w:val="text"/>
              <w:spacing w:line="276" w:lineRule="auto"/>
              <w:ind w:firstLine="0"/>
              <w:jc w:val="center"/>
              <w:rPr>
                <w:sz w:val="24"/>
                <w:szCs w:val="24"/>
              </w:rPr>
            </w:pPr>
            <w:r w:rsidRPr="00916C42">
              <w:rPr>
                <w:sz w:val="24"/>
                <w:szCs w:val="24"/>
              </w:rPr>
              <w:t>44.5075° N, 37.9783° E</w:t>
            </w:r>
          </w:p>
        </w:tc>
      </w:tr>
      <w:tr w:rsidR="00E83545" w:rsidRPr="00916C42" w14:paraId="0DB89395" w14:textId="77777777" w:rsidTr="00E83545">
        <w:tc>
          <w:tcPr>
            <w:tcW w:w="562" w:type="dxa"/>
          </w:tcPr>
          <w:p w14:paraId="385859AB" w14:textId="3ECFD935" w:rsidR="00E83545" w:rsidRPr="00916C42" w:rsidRDefault="00E83545" w:rsidP="003C1CBA">
            <w:pPr>
              <w:pStyle w:val="text"/>
              <w:spacing w:line="276" w:lineRule="auto"/>
              <w:ind w:firstLine="0"/>
              <w:rPr>
                <w:sz w:val="24"/>
                <w:szCs w:val="24"/>
              </w:rPr>
            </w:pPr>
            <w:r w:rsidRPr="00916C42">
              <w:rPr>
                <w:sz w:val="24"/>
                <w:szCs w:val="24"/>
              </w:rPr>
              <w:t>2</w:t>
            </w:r>
          </w:p>
        </w:tc>
        <w:tc>
          <w:tcPr>
            <w:tcW w:w="4558" w:type="dxa"/>
          </w:tcPr>
          <w:p w14:paraId="5F1B5FBC" w14:textId="0795C25D" w:rsidR="00E83545" w:rsidRPr="00916C42" w:rsidRDefault="00E83545" w:rsidP="00804EC5">
            <w:pPr>
              <w:pStyle w:val="text"/>
              <w:spacing w:line="276" w:lineRule="auto"/>
              <w:ind w:firstLine="0"/>
              <w:jc w:val="center"/>
              <w:rPr>
                <w:sz w:val="24"/>
                <w:szCs w:val="24"/>
              </w:rPr>
            </w:pPr>
            <w:proofErr w:type="spellStart"/>
            <w:r w:rsidRPr="00916C42">
              <w:rPr>
                <w:sz w:val="24"/>
                <w:szCs w:val="24"/>
              </w:rPr>
              <w:t>Katziveli</w:t>
            </w:r>
            <w:proofErr w:type="spellEnd"/>
          </w:p>
        </w:tc>
        <w:tc>
          <w:tcPr>
            <w:tcW w:w="4559" w:type="dxa"/>
          </w:tcPr>
          <w:p w14:paraId="3074D914" w14:textId="2A8BB43C" w:rsidR="00E83545" w:rsidRPr="00916C42" w:rsidRDefault="00E83545" w:rsidP="00804EC5">
            <w:pPr>
              <w:pStyle w:val="text"/>
              <w:spacing w:line="276" w:lineRule="auto"/>
              <w:ind w:firstLine="0"/>
              <w:jc w:val="center"/>
              <w:rPr>
                <w:sz w:val="24"/>
                <w:szCs w:val="24"/>
              </w:rPr>
            </w:pPr>
            <w:r w:rsidRPr="00916C42">
              <w:rPr>
                <w:sz w:val="24"/>
                <w:szCs w:val="24"/>
              </w:rPr>
              <w:t>44.3557° N, 33.9787° E</w:t>
            </w:r>
          </w:p>
        </w:tc>
      </w:tr>
      <w:tr w:rsidR="00E83545" w:rsidRPr="00916C42" w14:paraId="1787D26D" w14:textId="77777777" w:rsidTr="00E83545">
        <w:tc>
          <w:tcPr>
            <w:tcW w:w="562" w:type="dxa"/>
          </w:tcPr>
          <w:p w14:paraId="7D028142" w14:textId="3431DE5D" w:rsidR="00E83545" w:rsidRPr="00916C42" w:rsidRDefault="00E83545" w:rsidP="003C1CBA">
            <w:pPr>
              <w:pStyle w:val="text"/>
              <w:spacing w:line="276" w:lineRule="auto"/>
              <w:ind w:firstLine="0"/>
              <w:rPr>
                <w:sz w:val="24"/>
                <w:szCs w:val="24"/>
              </w:rPr>
            </w:pPr>
            <w:r w:rsidRPr="00916C42">
              <w:rPr>
                <w:sz w:val="24"/>
                <w:szCs w:val="24"/>
              </w:rPr>
              <w:t>3</w:t>
            </w:r>
          </w:p>
        </w:tc>
        <w:tc>
          <w:tcPr>
            <w:tcW w:w="4558" w:type="dxa"/>
          </w:tcPr>
          <w:p w14:paraId="52E270DC" w14:textId="174E2475" w:rsidR="00E83545" w:rsidRPr="00916C42" w:rsidRDefault="00E83545" w:rsidP="00804EC5">
            <w:pPr>
              <w:pStyle w:val="text"/>
              <w:spacing w:line="276" w:lineRule="auto"/>
              <w:ind w:firstLine="0"/>
              <w:jc w:val="center"/>
              <w:rPr>
                <w:sz w:val="24"/>
                <w:szCs w:val="24"/>
              </w:rPr>
            </w:pPr>
            <w:proofErr w:type="spellStart"/>
            <w:r w:rsidRPr="00916C42">
              <w:rPr>
                <w:sz w:val="24"/>
                <w:szCs w:val="24"/>
              </w:rPr>
              <w:t>Karkinitskaya</w:t>
            </w:r>
            <w:proofErr w:type="spellEnd"/>
            <w:r w:rsidRPr="00916C42">
              <w:rPr>
                <w:sz w:val="24"/>
                <w:szCs w:val="24"/>
              </w:rPr>
              <w:t xml:space="preserve"> Oil Platform</w:t>
            </w:r>
          </w:p>
        </w:tc>
        <w:tc>
          <w:tcPr>
            <w:tcW w:w="4559" w:type="dxa"/>
          </w:tcPr>
          <w:p w14:paraId="6425C1C7" w14:textId="02E6E3B1" w:rsidR="00E83545" w:rsidRPr="00916C42" w:rsidRDefault="00E83545" w:rsidP="00804EC5">
            <w:pPr>
              <w:pStyle w:val="text"/>
              <w:spacing w:line="276" w:lineRule="auto"/>
              <w:ind w:firstLine="0"/>
              <w:jc w:val="center"/>
              <w:rPr>
                <w:sz w:val="24"/>
                <w:szCs w:val="24"/>
              </w:rPr>
            </w:pPr>
            <w:r w:rsidRPr="00916C42">
              <w:rPr>
                <w:sz w:val="24"/>
                <w:szCs w:val="24"/>
              </w:rPr>
              <w:t>45.7231° N, 31.8378° E</w:t>
            </w:r>
          </w:p>
        </w:tc>
      </w:tr>
      <w:tr w:rsidR="00E83545" w:rsidRPr="00916C42" w14:paraId="00385FB9" w14:textId="77777777" w:rsidTr="00E83545">
        <w:tc>
          <w:tcPr>
            <w:tcW w:w="562" w:type="dxa"/>
          </w:tcPr>
          <w:p w14:paraId="13448337" w14:textId="00AAEF25" w:rsidR="00E83545" w:rsidRPr="00916C42" w:rsidRDefault="000723F3" w:rsidP="003C1CBA">
            <w:pPr>
              <w:pStyle w:val="text"/>
              <w:spacing w:line="276" w:lineRule="auto"/>
              <w:ind w:firstLine="0"/>
              <w:rPr>
                <w:sz w:val="24"/>
                <w:szCs w:val="24"/>
              </w:rPr>
            </w:pPr>
            <w:r w:rsidRPr="00916C42">
              <w:rPr>
                <w:sz w:val="24"/>
                <w:szCs w:val="24"/>
              </w:rPr>
              <w:t>4</w:t>
            </w:r>
          </w:p>
        </w:tc>
        <w:tc>
          <w:tcPr>
            <w:tcW w:w="4558" w:type="dxa"/>
          </w:tcPr>
          <w:p w14:paraId="7979C421" w14:textId="4C28B2FC" w:rsidR="00E83545" w:rsidRPr="00916C42" w:rsidRDefault="00E83545" w:rsidP="00804EC5">
            <w:pPr>
              <w:pStyle w:val="text"/>
              <w:spacing w:line="276" w:lineRule="auto"/>
              <w:ind w:firstLine="0"/>
              <w:jc w:val="center"/>
              <w:rPr>
                <w:sz w:val="24"/>
                <w:szCs w:val="24"/>
              </w:rPr>
            </w:pPr>
            <w:proofErr w:type="spellStart"/>
            <w:r w:rsidRPr="00916C42">
              <w:rPr>
                <w:sz w:val="24"/>
                <w:szCs w:val="24"/>
              </w:rPr>
              <w:t>Sinop</w:t>
            </w:r>
            <w:proofErr w:type="spellEnd"/>
          </w:p>
        </w:tc>
        <w:tc>
          <w:tcPr>
            <w:tcW w:w="4559" w:type="dxa"/>
          </w:tcPr>
          <w:p w14:paraId="466A89E1" w14:textId="79E77DFE" w:rsidR="00E83545" w:rsidRPr="00916C42" w:rsidRDefault="00E83545" w:rsidP="00804EC5">
            <w:pPr>
              <w:pStyle w:val="text"/>
              <w:spacing w:line="276" w:lineRule="auto"/>
              <w:ind w:firstLine="0"/>
              <w:jc w:val="center"/>
              <w:rPr>
                <w:sz w:val="24"/>
                <w:szCs w:val="24"/>
              </w:rPr>
            </w:pPr>
            <w:r w:rsidRPr="00916C42">
              <w:rPr>
                <w:sz w:val="24"/>
                <w:szCs w:val="24"/>
              </w:rPr>
              <w:t>42.1233° N, 35.0867° E</w:t>
            </w:r>
          </w:p>
        </w:tc>
      </w:tr>
      <w:tr w:rsidR="00E83545" w:rsidRPr="00916C42" w14:paraId="3944D399" w14:textId="77777777" w:rsidTr="00E83545">
        <w:tc>
          <w:tcPr>
            <w:tcW w:w="562" w:type="dxa"/>
          </w:tcPr>
          <w:p w14:paraId="0DBCEDAA" w14:textId="2EA1E213" w:rsidR="00E83545" w:rsidRPr="00916C42" w:rsidRDefault="000723F3" w:rsidP="003C1CBA">
            <w:pPr>
              <w:pStyle w:val="text"/>
              <w:spacing w:line="276" w:lineRule="auto"/>
              <w:ind w:firstLine="0"/>
              <w:rPr>
                <w:sz w:val="24"/>
                <w:szCs w:val="24"/>
              </w:rPr>
            </w:pPr>
            <w:r w:rsidRPr="00916C42">
              <w:rPr>
                <w:sz w:val="24"/>
                <w:szCs w:val="24"/>
              </w:rPr>
              <w:t>5</w:t>
            </w:r>
          </w:p>
        </w:tc>
        <w:tc>
          <w:tcPr>
            <w:tcW w:w="4558" w:type="dxa"/>
          </w:tcPr>
          <w:p w14:paraId="1C35DE97" w14:textId="50673960" w:rsidR="00E83545" w:rsidRPr="00916C42" w:rsidRDefault="00E83545" w:rsidP="00804EC5">
            <w:pPr>
              <w:pStyle w:val="text"/>
              <w:spacing w:line="276" w:lineRule="auto"/>
              <w:ind w:firstLine="0"/>
              <w:jc w:val="center"/>
              <w:rPr>
                <w:sz w:val="24"/>
                <w:szCs w:val="24"/>
              </w:rPr>
            </w:pPr>
            <w:proofErr w:type="spellStart"/>
            <w:r w:rsidRPr="00916C42">
              <w:rPr>
                <w:sz w:val="24"/>
                <w:szCs w:val="24"/>
              </w:rPr>
              <w:t>Hopa</w:t>
            </w:r>
            <w:proofErr w:type="spellEnd"/>
          </w:p>
        </w:tc>
        <w:tc>
          <w:tcPr>
            <w:tcW w:w="4559" w:type="dxa"/>
          </w:tcPr>
          <w:p w14:paraId="23F641BE" w14:textId="70D9DD4A" w:rsidR="00E83545" w:rsidRPr="00916C42" w:rsidRDefault="00E83545" w:rsidP="00804EC5">
            <w:pPr>
              <w:pStyle w:val="text"/>
              <w:spacing w:line="276" w:lineRule="auto"/>
              <w:ind w:firstLine="0"/>
              <w:jc w:val="center"/>
              <w:rPr>
                <w:sz w:val="24"/>
                <w:szCs w:val="24"/>
              </w:rPr>
            </w:pPr>
            <w:r w:rsidRPr="00916C42">
              <w:rPr>
                <w:sz w:val="24"/>
                <w:szCs w:val="24"/>
              </w:rPr>
              <w:t>41.4233° N, 41.3833° E</w:t>
            </w:r>
          </w:p>
        </w:tc>
      </w:tr>
    </w:tbl>
    <w:p w14:paraId="0BF35BD0" w14:textId="77777777" w:rsidR="003C1CBA" w:rsidRPr="00916C42" w:rsidRDefault="003C1CBA" w:rsidP="003C1CBA">
      <w:pPr>
        <w:pStyle w:val="text"/>
        <w:spacing w:line="276" w:lineRule="auto"/>
        <w:ind w:firstLine="0"/>
        <w:rPr>
          <w:sz w:val="24"/>
          <w:szCs w:val="24"/>
        </w:rPr>
      </w:pPr>
    </w:p>
    <w:p w14:paraId="302E306C" w14:textId="284121B5" w:rsidR="00302687" w:rsidRPr="00916C42" w:rsidRDefault="00AA0D23" w:rsidP="00AA0D23">
      <w:pPr>
        <w:pStyle w:val="text"/>
        <w:spacing w:line="276" w:lineRule="auto"/>
        <w:ind w:firstLine="709"/>
        <w:rPr>
          <w:sz w:val="24"/>
          <w:szCs w:val="24"/>
        </w:rPr>
      </w:pPr>
      <w:r w:rsidRPr="00916C42">
        <w:rPr>
          <w:sz w:val="24"/>
          <w:szCs w:val="24"/>
        </w:rPr>
        <w:t xml:space="preserve">Some basic statistics of SWH at </w:t>
      </w:r>
      <w:proofErr w:type="gramStart"/>
      <w:r w:rsidRPr="00916C42">
        <w:rPr>
          <w:sz w:val="24"/>
          <w:szCs w:val="24"/>
        </w:rPr>
        <w:t>these location</w:t>
      </w:r>
      <w:proofErr w:type="gramEnd"/>
      <w:r w:rsidRPr="00916C42">
        <w:rPr>
          <w:sz w:val="24"/>
          <w:szCs w:val="24"/>
        </w:rPr>
        <w:t xml:space="preserve"> </w:t>
      </w:r>
      <w:r w:rsidR="00C46136">
        <w:rPr>
          <w:sz w:val="24"/>
          <w:szCs w:val="24"/>
        </w:rPr>
        <w:t>are</w:t>
      </w:r>
      <w:bookmarkStart w:id="5" w:name="_GoBack"/>
      <w:bookmarkEnd w:id="5"/>
      <w:r w:rsidRPr="00916C42">
        <w:rPr>
          <w:sz w:val="24"/>
          <w:szCs w:val="24"/>
        </w:rPr>
        <w:t xml:space="preserve"> given in Table 2. Maximal SWH values correspond to </w:t>
      </w:r>
      <w:proofErr w:type="spellStart"/>
      <w:r w:rsidRPr="00916C42">
        <w:rPr>
          <w:sz w:val="24"/>
          <w:szCs w:val="24"/>
        </w:rPr>
        <w:t>Sinop</w:t>
      </w:r>
      <w:proofErr w:type="spellEnd"/>
      <w:r w:rsidRPr="00916C42">
        <w:rPr>
          <w:sz w:val="24"/>
          <w:szCs w:val="24"/>
        </w:rPr>
        <w:t xml:space="preserve"> (6.36 m). </w:t>
      </w:r>
      <w:r w:rsidR="00E83C2B" w:rsidRPr="00916C42">
        <w:rPr>
          <w:sz w:val="24"/>
          <w:szCs w:val="24"/>
        </w:rPr>
        <w:t xml:space="preserve">Maximal SWH at all other study points are at least 0.5 m </w:t>
      </w:r>
      <w:r w:rsidR="007C79CB" w:rsidRPr="00916C42">
        <w:rPr>
          <w:sz w:val="24"/>
          <w:szCs w:val="24"/>
        </w:rPr>
        <w:t xml:space="preserve">lower. The lowest </w:t>
      </w:r>
      <w:r w:rsidR="00461F62" w:rsidRPr="00916C42">
        <w:rPr>
          <w:sz w:val="24"/>
          <w:szCs w:val="24"/>
        </w:rPr>
        <w:t xml:space="preserve">SWH maxima correspond to </w:t>
      </w:r>
      <w:proofErr w:type="spellStart"/>
      <w:r w:rsidR="00461F62" w:rsidRPr="00916C42">
        <w:rPr>
          <w:sz w:val="24"/>
          <w:szCs w:val="24"/>
        </w:rPr>
        <w:t>Hopa</w:t>
      </w:r>
      <w:proofErr w:type="spellEnd"/>
      <w:r w:rsidR="00461F62" w:rsidRPr="00916C42">
        <w:rPr>
          <w:sz w:val="24"/>
          <w:szCs w:val="24"/>
        </w:rPr>
        <w:t xml:space="preserve"> (4.39 m). The maximal SWH calculated for the </w:t>
      </w:r>
      <w:proofErr w:type="spellStart"/>
      <w:r w:rsidR="00461F62" w:rsidRPr="00916C42">
        <w:rPr>
          <w:sz w:val="24"/>
          <w:szCs w:val="24"/>
        </w:rPr>
        <w:t>Karkinitskaya</w:t>
      </w:r>
      <w:proofErr w:type="spellEnd"/>
      <w:r w:rsidR="00461F62" w:rsidRPr="00916C42">
        <w:rPr>
          <w:sz w:val="24"/>
          <w:szCs w:val="24"/>
        </w:rPr>
        <w:t xml:space="preserve"> Oil Platform, which is located at least 50 km off the coast</w:t>
      </w:r>
      <w:r w:rsidR="000F42A1" w:rsidRPr="00916C42">
        <w:rPr>
          <w:sz w:val="24"/>
          <w:szCs w:val="24"/>
        </w:rPr>
        <w:t xml:space="preserve">, is also relatively small – 5.35 m. This value is lower than maximal SWH at all other points except </w:t>
      </w:r>
      <w:proofErr w:type="spellStart"/>
      <w:r w:rsidR="000F42A1" w:rsidRPr="00916C42">
        <w:rPr>
          <w:sz w:val="24"/>
          <w:szCs w:val="24"/>
        </w:rPr>
        <w:t>Hopa</w:t>
      </w:r>
      <w:proofErr w:type="spellEnd"/>
      <w:r w:rsidR="000F42A1" w:rsidRPr="00916C42">
        <w:rPr>
          <w:sz w:val="24"/>
          <w:szCs w:val="24"/>
        </w:rPr>
        <w:t>. Such a distribution is in good agreement with the pattern of SWH maxima on the entire Black Sea shown in [</w:t>
      </w:r>
      <w:r w:rsidR="00856DDD" w:rsidRPr="00916C42">
        <w:rPr>
          <w:sz w:val="24"/>
          <w:szCs w:val="24"/>
        </w:rPr>
        <w:t>1</w:t>
      </w:r>
      <w:r w:rsidR="000F42A1" w:rsidRPr="00916C42">
        <w:rPr>
          <w:sz w:val="24"/>
          <w:szCs w:val="24"/>
        </w:rPr>
        <w:t xml:space="preserve">]. According to these results, </w:t>
      </w:r>
      <w:r w:rsidR="008C13D2" w:rsidRPr="00916C42">
        <w:rPr>
          <w:sz w:val="24"/>
          <w:szCs w:val="24"/>
        </w:rPr>
        <w:t xml:space="preserve">there are two areas with maximal SWH in the Black Sea – its south-western and north-eastern areas. The relatively shallow north-western area including the </w:t>
      </w:r>
      <w:proofErr w:type="spellStart"/>
      <w:r w:rsidR="008C13D2" w:rsidRPr="00916C42">
        <w:rPr>
          <w:sz w:val="24"/>
          <w:szCs w:val="24"/>
        </w:rPr>
        <w:t>Karkinitskaya</w:t>
      </w:r>
      <w:proofErr w:type="spellEnd"/>
      <w:r w:rsidR="008C13D2" w:rsidRPr="00916C42">
        <w:rPr>
          <w:sz w:val="24"/>
          <w:szCs w:val="24"/>
        </w:rPr>
        <w:t xml:space="preserve"> Oil Platform as well as the south-eastern area including </w:t>
      </w:r>
      <w:proofErr w:type="spellStart"/>
      <w:r w:rsidR="008C13D2" w:rsidRPr="00916C42">
        <w:rPr>
          <w:sz w:val="24"/>
          <w:szCs w:val="24"/>
        </w:rPr>
        <w:t>Hopa</w:t>
      </w:r>
      <w:proofErr w:type="spellEnd"/>
      <w:r w:rsidR="008C13D2" w:rsidRPr="00916C42">
        <w:rPr>
          <w:sz w:val="24"/>
          <w:szCs w:val="24"/>
        </w:rPr>
        <w:t xml:space="preserve"> are the </w:t>
      </w:r>
      <w:r w:rsidR="000D6144" w:rsidRPr="00916C42">
        <w:rPr>
          <w:sz w:val="24"/>
          <w:szCs w:val="24"/>
        </w:rPr>
        <w:t>less stormy</w:t>
      </w:r>
      <w:r w:rsidR="008C13D2" w:rsidRPr="00916C42">
        <w:rPr>
          <w:sz w:val="24"/>
          <w:szCs w:val="24"/>
        </w:rPr>
        <w:t xml:space="preserve"> parts of the sea.</w:t>
      </w:r>
      <w:r w:rsidR="000D6144" w:rsidRPr="00916C42">
        <w:rPr>
          <w:sz w:val="24"/>
          <w:szCs w:val="24"/>
        </w:rPr>
        <w:t xml:space="preserve"> Finally, the standard deviation at all locations except </w:t>
      </w:r>
      <w:proofErr w:type="spellStart"/>
      <w:r w:rsidR="000D6144" w:rsidRPr="00916C42">
        <w:rPr>
          <w:sz w:val="24"/>
          <w:szCs w:val="24"/>
        </w:rPr>
        <w:t>Hopa</w:t>
      </w:r>
      <w:proofErr w:type="spellEnd"/>
      <w:r w:rsidR="000D6144" w:rsidRPr="00916C42">
        <w:rPr>
          <w:sz w:val="24"/>
          <w:szCs w:val="24"/>
        </w:rPr>
        <w:t xml:space="preserve"> varies between 0.50 and 0.54 m. At the </w:t>
      </w:r>
      <w:proofErr w:type="spellStart"/>
      <w:r w:rsidR="000D6144" w:rsidRPr="00916C42">
        <w:rPr>
          <w:sz w:val="24"/>
          <w:szCs w:val="24"/>
        </w:rPr>
        <w:t>Hopa</w:t>
      </w:r>
      <w:proofErr w:type="spellEnd"/>
      <w:r w:rsidR="000D6144" w:rsidRPr="00916C42">
        <w:rPr>
          <w:sz w:val="24"/>
          <w:szCs w:val="24"/>
        </w:rPr>
        <w:t xml:space="preserve"> location it is of 0.40 m.</w:t>
      </w:r>
    </w:p>
    <w:p w14:paraId="6264B6B6" w14:textId="77777777" w:rsidR="000D6144" w:rsidRPr="00916C42" w:rsidRDefault="000D6144">
      <w:pPr>
        <w:suppressAutoHyphens w:val="0"/>
        <w:rPr>
          <w:sz w:val="24"/>
          <w:szCs w:val="24"/>
        </w:rPr>
      </w:pPr>
      <w:r w:rsidRPr="00916C42">
        <w:rPr>
          <w:sz w:val="24"/>
          <w:szCs w:val="24"/>
        </w:rPr>
        <w:br w:type="page"/>
      </w:r>
    </w:p>
    <w:p w14:paraId="278AB6C2" w14:textId="379B7859" w:rsidR="006652D5" w:rsidRPr="00916C42" w:rsidRDefault="006652D5" w:rsidP="003C1CBA">
      <w:pPr>
        <w:pStyle w:val="text"/>
        <w:spacing w:line="276" w:lineRule="auto"/>
        <w:ind w:firstLine="0"/>
        <w:rPr>
          <w:sz w:val="24"/>
          <w:szCs w:val="24"/>
        </w:rPr>
      </w:pPr>
      <w:r w:rsidRPr="00916C42">
        <w:rPr>
          <w:sz w:val="24"/>
          <w:szCs w:val="24"/>
        </w:rPr>
        <w:lastRenderedPageBreak/>
        <w:t>Table 2. Statistics of SWH in study points</w:t>
      </w:r>
    </w:p>
    <w:tbl>
      <w:tblPr>
        <w:tblStyle w:val="ab"/>
        <w:tblW w:w="0" w:type="auto"/>
        <w:tblLook w:val="04A0" w:firstRow="1" w:lastRow="0" w:firstColumn="1" w:lastColumn="0" w:noHBand="0" w:noVBand="1"/>
      </w:tblPr>
      <w:tblGrid>
        <w:gridCol w:w="2830"/>
        <w:gridCol w:w="2214"/>
        <w:gridCol w:w="2214"/>
        <w:gridCol w:w="2421"/>
      </w:tblGrid>
      <w:tr w:rsidR="00F70B13" w:rsidRPr="00916C42" w14:paraId="1447DA4D" w14:textId="77777777" w:rsidTr="00F70B13">
        <w:tc>
          <w:tcPr>
            <w:tcW w:w="2830" w:type="dxa"/>
          </w:tcPr>
          <w:p w14:paraId="670FB5FA" w14:textId="3ABD2777" w:rsidR="006652D5" w:rsidRPr="00916C42" w:rsidRDefault="006652D5" w:rsidP="003C1CBA">
            <w:pPr>
              <w:pStyle w:val="text"/>
              <w:spacing w:line="276" w:lineRule="auto"/>
              <w:ind w:firstLine="0"/>
              <w:rPr>
                <w:sz w:val="24"/>
                <w:szCs w:val="24"/>
              </w:rPr>
            </w:pPr>
            <w:r w:rsidRPr="00916C42">
              <w:rPr>
                <w:sz w:val="24"/>
                <w:szCs w:val="24"/>
              </w:rPr>
              <w:t>Point</w:t>
            </w:r>
          </w:p>
        </w:tc>
        <w:tc>
          <w:tcPr>
            <w:tcW w:w="2214" w:type="dxa"/>
          </w:tcPr>
          <w:p w14:paraId="60C516FA" w14:textId="22508922" w:rsidR="006652D5" w:rsidRPr="00916C42" w:rsidRDefault="006652D5" w:rsidP="003C1CBA">
            <w:pPr>
              <w:pStyle w:val="text"/>
              <w:spacing w:line="276" w:lineRule="auto"/>
              <w:ind w:firstLine="0"/>
              <w:rPr>
                <w:sz w:val="24"/>
                <w:szCs w:val="24"/>
              </w:rPr>
            </w:pPr>
            <w:r w:rsidRPr="00916C42">
              <w:rPr>
                <w:sz w:val="24"/>
                <w:szCs w:val="24"/>
              </w:rPr>
              <w:t>Maximal SWH</w:t>
            </w:r>
            <w:r w:rsidR="00F70B13" w:rsidRPr="00916C42">
              <w:rPr>
                <w:sz w:val="24"/>
                <w:szCs w:val="24"/>
              </w:rPr>
              <w:t xml:space="preserve"> (m)</w:t>
            </w:r>
          </w:p>
        </w:tc>
        <w:tc>
          <w:tcPr>
            <w:tcW w:w="2214" w:type="dxa"/>
          </w:tcPr>
          <w:p w14:paraId="040F68E3" w14:textId="06A9B0D3" w:rsidR="006652D5" w:rsidRPr="00916C42" w:rsidRDefault="006652D5" w:rsidP="003C1CBA">
            <w:pPr>
              <w:pStyle w:val="text"/>
              <w:spacing w:line="276" w:lineRule="auto"/>
              <w:ind w:firstLine="0"/>
              <w:rPr>
                <w:sz w:val="24"/>
                <w:szCs w:val="24"/>
              </w:rPr>
            </w:pPr>
            <w:r w:rsidRPr="00916C42">
              <w:rPr>
                <w:sz w:val="24"/>
                <w:szCs w:val="24"/>
              </w:rPr>
              <w:t>Average SWH</w:t>
            </w:r>
            <w:r w:rsidR="00F70B13" w:rsidRPr="00916C42">
              <w:rPr>
                <w:sz w:val="24"/>
                <w:szCs w:val="24"/>
              </w:rPr>
              <w:t xml:space="preserve"> (m)</w:t>
            </w:r>
          </w:p>
        </w:tc>
        <w:tc>
          <w:tcPr>
            <w:tcW w:w="2421" w:type="dxa"/>
          </w:tcPr>
          <w:p w14:paraId="5E378DCD" w14:textId="36F14F77" w:rsidR="006652D5" w:rsidRPr="00916C42" w:rsidRDefault="00163A3C" w:rsidP="003C1CBA">
            <w:pPr>
              <w:pStyle w:val="text"/>
              <w:spacing w:line="276" w:lineRule="auto"/>
              <w:ind w:firstLine="0"/>
              <w:rPr>
                <w:sz w:val="24"/>
                <w:szCs w:val="24"/>
              </w:rPr>
            </w:pPr>
            <w:r w:rsidRPr="00916C42">
              <w:rPr>
                <w:sz w:val="24"/>
                <w:szCs w:val="24"/>
              </w:rPr>
              <w:t>Standard deviation</w:t>
            </w:r>
            <w:r w:rsidR="00F70B13" w:rsidRPr="00916C42">
              <w:rPr>
                <w:sz w:val="24"/>
                <w:szCs w:val="24"/>
              </w:rPr>
              <w:t xml:space="preserve"> (m)</w:t>
            </w:r>
          </w:p>
        </w:tc>
      </w:tr>
      <w:tr w:rsidR="00F70B13" w:rsidRPr="00916C42" w14:paraId="6D66335A" w14:textId="77777777" w:rsidTr="00F70B13">
        <w:tc>
          <w:tcPr>
            <w:tcW w:w="2830" w:type="dxa"/>
          </w:tcPr>
          <w:p w14:paraId="238E73DF" w14:textId="69292E4F" w:rsidR="00163A3C" w:rsidRPr="00916C42" w:rsidRDefault="00163A3C" w:rsidP="003C1CBA">
            <w:pPr>
              <w:pStyle w:val="text"/>
              <w:spacing w:line="276" w:lineRule="auto"/>
              <w:ind w:firstLine="0"/>
              <w:rPr>
                <w:sz w:val="24"/>
                <w:szCs w:val="24"/>
              </w:rPr>
            </w:pPr>
            <w:proofErr w:type="spellStart"/>
            <w:r w:rsidRPr="00916C42">
              <w:rPr>
                <w:sz w:val="24"/>
                <w:szCs w:val="24"/>
              </w:rPr>
              <w:t>Gelendzhik</w:t>
            </w:r>
            <w:proofErr w:type="spellEnd"/>
          </w:p>
        </w:tc>
        <w:tc>
          <w:tcPr>
            <w:tcW w:w="2214" w:type="dxa"/>
            <w:vAlign w:val="center"/>
          </w:tcPr>
          <w:p w14:paraId="2AFFF8D2" w14:textId="502E90F4" w:rsidR="00163A3C" w:rsidRPr="00916C42" w:rsidRDefault="00C100E6" w:rsidP="00F70B13">
            <w:pPr>
              <w:pStyle w:val="text"/>
              <w:spacing w:line="276" w:lineRule="auto"/>
              <w:ind w:firstLine="0"/>
              <w:jc w:val="center"/>
              <w:rPr>
                <w:sz w:val="24"/>
                <w:szCs w:val="24"/>
              </w:rPr>
            </w:pPr>
            <w:r w:rsidRPr="00916C42">
              <w:rPr>
                <w:sz w:val="24"/>
                <w:szCs w:val="24"/>
              </w:rPr>
              <w:t>5.84</w:t>
            </w:r>
          </w:p>
        </w:tc>
        <w:tc>
          <w:tcPr>
            <w:tcW w:w="2214" w:type="dxa"/>
            <w:vAlign w:val="center"/>
          </w:tcPr>
          <w:p w14:paraId="38F95CB7" w14:textId="3224BA6E" w:rsidR="00163A3C" w:rsidRPr="00916C42" w:rsidRDefault="00C100E6" w:rsidP="00F70B13">
            <w:pPr>
              <w:pStyle w:val="text"/>
              <w:spacing w:line="276" w:lineRule="auto"/>
              <w:ind w:firstLine="0"/>
              <w:jc w:val="center"/>
              <w:rPr>
                <w:sz w:val="24"/>
                <w:szCs w:val="24"/>
              </w:rPr>
            </w:pPr>
            <w:r w:rsidRPr="00916C42">
              <w:rPr>
                <w:sz w:val="24"/>
                <w:szCs w:val="24"/>
              </w:rPr>
              <w:t>0.58</w:t>
            </w:r>
          </w:p>
        </w:tc>
        <w:tc>
          <w:tcPr>
            <w:tcW w:w="2421" w:type="dxa"/>
            <w:vAlign w:val="center"/>
          </w:tcPr>
          <w:p w14:paraId="5166BCCF" w14:textId="4610E554" w:rsidR="00163A3C" w:rsidRPr="00916C42" w:rsidRDefault="00C100E6" w:rsidP="00F70B13">
            <w:pPr>
              <w:pStyle w:val="text"/>
              <w:spacing w:line="276" w:lineRule="auto"/>
              <w:ind w:firstLine="0"/>
              <w:jc w:val="center"/>
              <w:rPr>
                <w:sz w:val="24"/>
                <w:szCs w:val="24"/>
              </w:rPr>
            </w:pPr>
            <w:r w:rsidRPr="00916C42">
              <w:rPr>
                <w:sz w:val="24"/>
                <w:szCs w:val="24"/>
              </w:rPr>
              <w:t>0.54</w:t>
            </w:r>
          </w:p>
        </w:tc>
      </w:tr>
      <w:tr w:rsidR="00F70B13" w:rsidRPr="00916C42" w14:paraId="5EFC7814" w14:textId="77777777" w:rsidTr="00F70B13">
        <w:tc>
          <w:tcPr>
            <w:tcW w:w="2830" w:type="dxa"/>
          </w:tcPr>
          <w:p w14:paraId="04CD01F4" w14:textId="6BE27153" w:rsidR="00163A3C" w:rsidRPr="00916C42" w:rsidRDefault="00163A3C" w:rsidP="003C1CBA">
            <w:pPr>
              <w:pStyle w:val="text"/>
              <w:spacing w:line="276" w:lineRule="auto"/>
              <w:ind w:firstLine="0"/>
              <w:rPr>
                <w:sz w:val="24"/>
                <w:szCs w:val="24"/>
              </w:rPr>
            </w:pPr>
            <w:proofErr w:type="spellStart"/>
            <w:r w:rsidRPr="00916C42">
              <w:rPr>
                <w:sz w:val="24"/>
                <w:szCs w:val="24"/>
              </w:rPr>
              <w:t>Katziveli</w:t>
            </w:r>
            <w:proofErr w:type="spellEnd"/>
          </w:p>
        </w:tc>
        <w:tc>
          <w:tcPr>
            <w:tcW w:w="2214" w:type="dxa"/>
            <w:vAlign w:val="center"/>
          </w:tcPr>
          <w:p w14:paraId="47D0A3AA" w14:textId="2888AB87" w:rsidR="00163A3C" w:rsidRPr="00916C42" w:rsidRDefault="00506173" w:rsidP="00F70B13">
            <w:pPr>
              <w:pStyle w:val="text"/>
              <w:spacing w:line="276" w:lineRule="auto"/>
              <w:ind w:firstLine="0"/>
              <w:jc w:val="center"/>
              <w:rPr>
                <w:sz w:val="24"/>
                <w:szCs w:val="24"/>
              </w:rPr>
            </w:pPr>
            <w:r w:rsidRPr="00916C42">
              <w:rPr>
                <w:sz w:val="24"/>
                <w:szCs w:val="24"/>
              </w:rPr>
              <w:t>5.61</w:t>
            </w:r>
          </w:p>
        </w:tc>
        <w:tc>
          <w:tcPr>
            <w:tcW w:w="2214" w:type="dxa"/>
            <w:vAlign w:val="center"/>
          </w:tcPr>
          <w:p w14:paraId="2A23892D" w14:textId="1E2929B2" w:rsidR="00163A3C" w:rsidRPr="00916C42" w:rsidRDefault="00506173" w:rsidP="00F70B13">
            <w:pPr>
              <w:pStyle w:val="text"/>
              <w:spacing w:line="276" w:lineRule="auto"/>
              <w:ind w:firstLine="0"/>
              <w:jc w:val="center"/>
              <w:rPr>
                <w:sz w:val="24"/>
                <w:szCs w:val="24"/>
              </w:rPr>
            </w:pPr>
            <w:r w:rsidRPr="00916C42">
              <w:rPr>
                <w:sz w:val="24"/>
                <w:szCs w:val="24"/>
              </w:rPr>
              <w:t>0.65</w:t>
            </w:r>
          </w:p>
        </w:tc>
        <w:tc>
          <w:tcPr>
            <w:tcW w:w="2421" w:type="dxa"/>
            <w:vAlign w:val="center"/>
          </w:tcPr>
          <w:p w14:paraId="305243B6" w14:textId="0FF4182F" w:rsidR="00163A3C" w:rsidRPr="00916C42" w:rsidRDefault="00F70B13" w:rsidP="00F70B13">
            <w:pPr>
              <w:pStyle w:val="text"/>
              <w:spacing w:line="276" w:lineRule="auto"/>
              <w:ind w:firstLine="0"/>
              <w:jc w:val="center"/>
              <w:rPr>
                <w:sz w:val="24"/>
                <w:szCs w:val="24"/>
              </w:rPr>
            </w:pPr>
            <w:r w:rsidRPr="00916C42">
              <w:rPr>
                <w:sz w:val="24"/>
                <w:szCs w:val="24"/>
              </w:rPr>
              <w:t>0.50</w:t>
            </w:r>
          </w:p>
        </w:tc>
      </w:tr>
      <w:tr w:rsidR="00F70B13" w:rsidRPr="00916C42" w14:paraId="01F5ED6C" w14:textId="77777777" w:rsidTr="00F70B13">
        <w:tc>
          <w:tcPr>
            <w:tcW w:w="2830" w:type="dxa"/>
          </w:tcPr>
          <w:p w14:paraId="169784BD" w14:textId="69227B2E" w:rsidR="00163A3C" w:rsidRPr="00916C42" w:rsidRDefault="00163A3C" w:rsidP="003C1CBA">
            <w:pPr>
              <w:pStyle w:val="text"/>
              <w:spacing w:line="276" w:lineRule="auto"/>
              <w:ind w:firstLine="0"/>
              <w:rPr>
                <w:sz w:val="24"/>
                <w:szCs w:val="24"/>
              </w:rPr>
            </w:pPr>
            <w:proofErr w:type="spellStart"/>
            <w:r w:rsidRPr="00916C42">
              <w:rPr>
                <w:sz w:val="24"/>
                <w:szCs w:val="24"/>
              </w:rPr>
              <w:t>Karkinitskaya</w:t>
            </w:r>
            <w:proofErr w:type="spellEnd"/>
            <w:r w:rsidRPr="00916C42">
              <w:rPr>
                <w:sz w:val="24"/>
                <w:szCs w:val="24"/>
              </w:rPr>
              <w:t xml:space="preserve"> Oil Platform</w:t>
            </w:r>
          </w:p>
        </w:tc>
        <w:tc>
          <w:tcPr>
            <w:tcW w:w="2214" w:type="dxa"/>
            <w:vAlign w:val="center"/>
          </w:tcPr>
          <w:p w14:paraId="4DCC0899" w14:textId="29CC35EF" w:rsidR="00163A3C" w:rsidRPr="00916C42" w:rsidRDefault="00602679" w:rsidP="00F70B13">
            <w:pPr>
              <w:pStyle w:val="text"/>
              <w:spacing w:line="276" w:lineRule="auto"/>
              <w:ind w:firstLine="0"/>
              <w:jc w:val="center"/>
              <w:rPr>
                <w:sz w:val="24"/>
                <w:szCs w:val="24"/>
              </w:rPr>
            </w:pPr>
            <w:r w:rsidRPr="00916C42">
              <w:rPr>
                <w:sz w:val="24"/>
                <w:szCs w:val="24"/>
              </w:rPr>
              <w:t>5.35</w:t>
            </w:r>
          </w:p>
        </w:tc>
        <w:tc>
          <w:tcPr>
            <w:tcW w:w="2214" w:type="dxa"/>
            <w:vAlign w:val="center"/>
          </w:tcPr>
          <w:p w14:paraId="2772A96E" w14:textId="1A3DD44A" w:rsidR="00163A3C" w:rsidRPr="00916C42" w:rsidRDefault="00602679" w:rsidP="00F70B13">
            <w:pPr>
              <w:pStyle w:val="text"/>
              <w:spacing w:line="276" w:lineRule="auto"/>
              <w:ind w:firstLine="0"/>
              <w:jc w:val="center"/>
              <w:rPr>
                <w:sz w:val="24"/>
                <w:szCs w:val="24"/>
              </w:rPr>
            </w:pPr>
            <w:r w:rsidRPr="00916C42">
              <w:rPr>
                <w:sz w:val="24"/>
                <w:szCs w:val="24"/>
              </w:rPr>
              <w:t>0.73</w:t>
            </w:r>
          </w:p>
        </w:tc>
        <w:tc>
          <w:tcPr>
            <w:tcW w:w="2421" w:type="dxa"/>
            <w:vAlign w:val="center"/>
          </w:tcPr>
          <w:p w14:paraId="74DA9E40" w14:textId="67740976" w:rsidR="00163A3C" w:rsidRPr="00916C42" w:rsidRDefault="00602679" w:rsidP="00F70B13">
            <w:pPr>
              <w:pStyle w:val="text"/>
              <w:spacing w:line="276" w:lineRule="auto"/>
              <w:ind w:firstLine="0"/>
              <w:jc w:val="center"/>
              <w:rPr>
                <w:sz w:val="24"/>
                <w:szCs w:val="24"/>
              </w:rPr>
            </w:pPr>
            <w:r w:rsidRPr="00916C42">
              <w:rPr>
                <w:sz w:val="24"/>
                <w:szCs w:val="24"/>
              </w:rPr>
              <w:t>0.54</w:t>
            </w:r>
          </w:p>
        </w:tc>
      </w:tr>
      <w:tr w:rsidR="00F70B13" w:rsidRPr="00916C42" w14:paraId="75B91FF7" w14:textId="77777777" w:rsidTr="00F70B13">
        <w:tc>
          <w:tcPr>
            <w:tcW w:w="2830" w:type="dxa"/>
          </w:tcPr>
          <w:p w14:paraId="319CD8AD" w14:textId="2865E93D" w:rsidR="00163A3C" w:rsidRPr="00916C42" w:rsidRDefault="00163A3C" w:rsidP="003C1CBA">
            <w:pPr>
              <w:pStyle w:val="text"/>
              <w:spacing w:line="276" w:lineRule="auto"/>
              <w:ind w:firstLine="0"/>
              <w:rPr>
                <w:sz w:val="24"/>
                <w:szCs w:val="24"/>
              </w:rPr>
            </w:pPr>
            <w:proofErr w:type="spellStart"/>
            <w:r w:rsidRPr="00916C42">
              <w:rPr>
                <w:sz w:val="24"/>
                <w:szCs w:val="24"/>
              </w:rPr>
              <w:t>Sinop</w:t>
            </w:r>
            <w:proofErr w:type="spellEnd"/>
          </w:p>
        </w:tc>
        <w:tc>
          <w:tcPr>
            <w:tcW w:w="2214" w:type="dxa"/>
            <w:vAlign w:val="center"/>
          </w:tcPr>
          <w:p w14:paraId="69313CD0" w14:textId="699BE6A8" w:rsidR="00163A3C" w:rsidRPr="00916C42" w:rsidRDefault="00602679" w:rsidP="00F70B13">
            <w:pPr>
              <w:pStyle w:val="text"/>
              <w:spacing w:line="276" w:lineRule="auto"/>
              <w:ind w:firstLine="0"/>
              <w:jc w:val="center"/>
              <w:rPr>
                <w:sz w:val="24"/>
                <w:szCs w:val="24"/>
              </w:rPr>
            </w:pPr>
            <w:r w:rsidRPr="00916C42">
              <w:rPr>
                <w:sz w:val="24"/>
                <w:szCs w:val="24"/>
              </w:rPr>
              <w:t>6.36</w:t>
            </w:r>
          </w:p>
        </w:tc>
        <w:tc>
          <w:tcPr>
            <w:tcW w:w="2214" w:type="dxa"/>
            <w:vAlign w:val="center"/>
          </w:tcPr>
          <w:p w14:paraId="20F6DAD8" w14:textId="50D553C2" w:rsidR="00163A3C" w:rsidRPr="00916C42" w:rsidRDefault="00B11D00" w:rsidP="00F70B13">
            <w:pPr>
              <w:pStyle w:val="text"/>
              <w:spacing w:line="276" w:lineRule="auto"/>
              <w:ind w:firstLine="0"/>
              <w:jc w:val="center"/>
              <w:rPr>
                <w:sz w:val="24"/>
                <w:szCs w:val="24"/>
              </w:rPr>
            </w:pPr>
            <w:r w:rsidRPr="00916C42">
              <w:rPr>
                <w:sz w:val="24"/>
                <w:szCs w:val="24"/>
              </w:rPr>
              <w:t>0.71</w:t>
            </w:r>
          </w:p>
        </w:tc>
        <w:tc>
          <w:tcPr>
            <w:tcW w:w="2421" w:type="dxa"/>
            <w:vAlign w:val="center"/>
          </w:tcPr>
          <w:p w14:paraId="39365DCC" w14:textId="22FB0CE9" w:rsidR="00163A3C" w:rsidRPr="00916C42" w:rsidRDefault="00B11D00" w:rsidP="00F70B13">
            <w:pPr>
              <w:pStyle w:val="text"/>
              <w:spacing w:line="276" w:lineRule="auto"/>
              <w:ind w:firstLine="0"/>
              <w:jc w:val="center"/>
              <w:rPr>
                <w:sz w:val="24"/>
                <w:szCs w:val="24"/>
              </w:rPr>
            </w:pPr>
            <w:r w:rsidRPr="00916C42">
              <w:rPr>
                <w:sz w:val="24"/>
                <w:szCs w:val="24"/>
              </w:rPr>
              <w:t>0.51</w:t>
            </w:r>
          </w:p>
        </w:tc>
      </w:tr>
      <w:tr w:rsidR="00F70B13" w:rsidRPr="00916C42" w14:paraId="639DE092" w14:textId="77777777" w:rsidTr="00F70B13">
        <w:tc>
          <w:tcPr>
            <w:tcW w:w="2830" w:type="dxa"/>
          </w:tcPr>
          <w:p w14:paraId="5A0C4429" w14:textId="68B1846D" w:rsidR="00163A3C" w:rsidRPr="00916C42" w:rsidRDefault="00163A3C" w:rsidP="003C1CBA">
            <w:pPr>
              <w:pStyle w:val="text"/>
              <w:spacing w:line="276" w:lineRule="auto"/>
              <w:ind w:firstLine="0"/>
              <w:rPr>
                <w:sz w:val="24"/>
                <w:szCs w:val="24"/>
              </w:rPr>
            </w:pPr>
            <w:proofErr w:type="spellStart"/>
            <w:r w:rsidRPr="00916C42">
              <w:rPr>
                <w:sz w:val="24"/>
                <w:szCs w:val="24"/>
              </w:rPr>
              <w:t>Hopa</w:t>
            </w:r>
            <w:proofErr w:type="spellEnd"/>
          </w:p>
        </w:tc>
        <w:tc>
          <w:tcPr>
            <w:tcW w:w="2214" w:type="dxa"/>
            <w:vAlign w:val="center"/>
          </w:tcPr>
          <w:p w14:paraId="239FB56F" w14:textId="257BC51F" w:rsidR="00163A3C" w:rsidRPr="00916C42" w:rsidRDefault="00C100E6" w:rsidP="00F70B13">
            <w:pPr>
              <w:pStyle w:val="text"/>
              <w:spacing w:line="276" w:lineRule="auto"/>
              <w:ind w:firstLine="0"/>
              <w:jc w:val="center"/>
              <w:rPr>
                <w:sz w:val="24"/>
                <w:szCs w:val="24"/>
              </w:rPr>
            </w:pPr>
            <w:r w:rsidRPr="00916C42">
              <w:rPr>
                <w:sz w:val="24"/>
                <w:szCs w:val="24"/>
              </w:rPr>
              <w:t>4.39</w:t>
            </w:r>
          </w:p>
        </w:tc>
        <w:tc>
          <w:tcPr>
            <w:tcW w:w="2214" w:type="dxa"/>
            <w:vAlign w:val="center"/>
          </w:tcPr>
          <w:p w14:paraId="41002350" w14:textId="112D0998" w:rsidR="00163A3C" w:rsidRPr="00916C42" w:rsidRDefault="00C100E6" w:rsidP="00F70B13">
            <w:pPr>
              <w:pStyle w:val="text"/>
              <w:spacing w:line="276" w:lineRule="auto"/>
              <w:ind w:firstLine="0"/>
              <w:jc w:val="center"/>
              <w:rPr>
                <w:sz w:val="24"/>
                <w:szCs w:val="24"/>
              </w:rPr>
            </w:pPr>
            <w:r w:rsidRPr="00916C42">
              <w:rPr>
                <w:sz w:val="24"/>
                <w:szCs w:val="24"/>
              </w:rPr>
              <w:t>0.47</w:t>
            </w:r>
          </w:p>
        </w:tc>
        <w:tc>
          <w:tcPr>
            <w:tcW w:w="2421" w:type="dxa"/>
            <w:vAlign w:val="center"/>
          </w:tcPr>
          <w:p w14:paraId="3D57928C" w14:textId="07D5C432" w:rsidR="00163A3C" w:rsidRPr="00916C42" w:rsidRDefault="00C100E6" w:rsidP="00F70B13">
            <w:pPr>
              <w:pStyle w:val="text"/>
              <w:spacing w:line="276" w:lineRule="auto"/>
              <w:ind w:firstLine="0"/>
              <w:jc w:val="center"/>
              <w:rPr>
                <w:sz w:val="24"/>
                <w:szCs w:val="24"/>
              </w:rPr>
            </w:pPr>
            <w:r w:rsidRPr="00916C42">
              <w:rPr>
                <w:sz w:val="24"/>
                <w:szCs w:val="24"/>
              </w:rPr>
              <w:t>0.40</w:t>
            </w:r>
          </w:p>
        </w:tc>
      </w:tr>
    </w:tbl>
    <w:p w14:paraId="2FCD41DC" w14:textId="77777777" w:rsidR="006652D5" w:rsidRPr="00916C42" w:rsidRDefault="006652D5" w:rsidP="003C1CBA">
      <w:pPr>
        <w:pStyle w:val="text"/>
        <w:spacing w:line="276" w:lineRule="auto"/>
        <w:ind w:firstLine="0"/>
        <w:rPr>
          <w:sz w:val="24"/>
          <w:szCs w:val="24"/>
        </w:rPr>
      </w:pPr>
    </w:p>
    <w:p w14:paraId="62B82F63" w14:textId="77777777" w:rsidR="00916C42" w:rsidRPr="00916C42" w:rsidRDefault="00916C42" w:rsidP="00916C42">
      <w:pPr>
        <w:pStyle w:val="text"/>
        <w:spacing w:line="276" w:lineRule="auto"/>
        <w:ind w:firstLine="709"/>
        <w:rPr>
          <w:sz w:val="24"/>
          <w:szCs w:val="24"/>
        </w:rPr>
      </w:pPr>
      <w:r w:rsidRPr="00916C42">
        <w:rPr>
          <w:sz w:val="24"/>
          <w:szCs w:val="24"/>
        </w:rPr>
        <w:t xml:space="preserve">Statistics of wave periods and lengths are given in tab. 3 and tab. 4 correspondingly. Maximal values of these parameters do not vary significantly form point to point. The only exception are these data at the </w:t>
      </w:r>
      <w:proofErr w:type="spellStart"/>
      <w:r w:rsidRPr="00916C42">
        <w:rPr>
          <w:sz w:val="24"/>
          <w:szCs w:val="24"/>
        </w:rPr>
        <w:t>Karkinitskaya</w:t>
      </w:r>
      <w:proofErr w:type="spellEnd"/>
      <w:r w:rsidRPr="00916C42">
        <w:rPr>
          <w:sz w:val="24"/>
          <w:szCs w:val="24"/>
        </w:rPr>
        <w:t xml:space="preserve"> Oil platform, where both the maximal wave period (8.03 s) and wave length (83.23 m) are notably lower than at other locations.</w:t>
      </w:r>
    </w:p>
    <w:p w14:paraId="2F9E3085" w14:textId="77777777" w:rsidR="00916C42" w:rsidRPr="00916C42" w:rsidRDefault="00916C42" w:rsidP="00935B18">
      <w:pPr>
        <w:pStyle w:val="text"/>
        <w:spacing w:line="276" w:lineRule="auto"/>
        <w:ind w:firstLine="0"/>
        <w:rPr>
          <w:sz w:val="24"/>
          <w:szCs w:val="24"/>
        </w:rPr>
      </w:pPr>
    </w:p>
    <w:p w14:paraId="3B507F40" w14:textId="1FA383CA" w:rsidR="00935B18" w:rsidRPr="00916C42" w:rsidRDefault="00935B18" w:rsidP="00935B18">
      <w:pPr>
        <w:pStyle w:val="text"/>
        <w:spacing w:line="276" w:lineRule="auto"/>
        <w:ind w:firstLine="0"/>
        <w:rPr>
          <w:sz w:val="24"/>
          <w:szCs w:val="24"/>
        </w:rPr>
      </w:pPr>
      <w:r w:rsidRPr="00916C42">
        <w:rPr>
          <w:sz w:val="24"/>
          <w:szCs w:val="24"/>
        </w:rPr>
        <w:t>Table 3. Statistics of wave periods in study points</w:t>
      </w:r>
    </w:p>
    <w:tbl>
      <w:tblPr>
        <w:tblStyle w:val="ab"/>
        <w:tblW w:w="0" w:type="auto"/>
        <w:tblLook w:val="04A0" w:firstRow="1" w:lastRow="0" w:firstColumn="1" w:lastColumn="0" w:noHBand="0" w:noVBand="1"/>
      </w:tblPr>
      <w:tblGrid>
        <w:gridCol w:w="2830"/>
        <w:gridCol w:w="2214"/>
        <w:gridCol w:w="2214"/>
        <w:gridCol w:w="2421"/>
      </w:tblGrid>
      <w:tr w:rsidR="00935B18" w:rsidRPr="00916C42" w14:paraId="3A481CBE" w14:textId="77777777" w:rsidTr="00935B18">
        <w:tc>
          <w:tcPr>
            <w:tcW w:w="2830" w:type="dxa"/>
          </w:tcPr>
          <w:p w14:paraId="1A2E8DA6" w14:textId="77777777" w:rsidR="00935B18" w:rsidRPr="00916C42" w:rsidRDefault="00935B18" w:rsidP="00935B18">
            <w:pPr>
              <w:pStyle w:val="text"/>
              <w:spacing w:line="276" w:lineRule="auto"/>
              <w:ind w:firstLine="0"/>
              <w:rPr>
                <w:sz w:val="24"/>
                <w:szCs w:val="24"/>
              </w:rPr>
            </w:pPr>
            <w:r w:rsidRPr="00916C42">
              <w:rPr>
                <w:sz w:val="24"/>
                <w:szCs w:val="24"/>
              </w:rPr>
              <w:t>Point</w:t>
            </w:r>
          </w:p>
        </w:tc>
        <w:tc>
          <w:tcPr>
            <w:tcW w:w="2214" w:type="dxa"/>
          </w:tcPr>
          <w:p w14:paraId="06FCD327" w14:textId="65CFEC69" w:rsidR="00935B18" w:rsidRPr="00916C42" w:rsidRDefault="00935B18" w:rsidP="00420669">
            <w:pPr>
              <w:pStyle w:val="text"/>
              <w:spacing w:line="276" w:lineRule="auto"/>
              <w:ind w:firstLine="0"/>
              <w:rPr>
                <w:sz w:val="24"/>
                <w:szCs w:val="24"/>
              </w:rPr>
            </w:pPr>
            <w:r w:rsidRPr="00916C42">
              <w:rPr>
                <w:sz w:val="24"/>
                <w:szCs w:val="24"/>
              </w:rPr>
              <w:t xml:space="preserve">Maximal </w:t>
            </w:r>
            <w:r w:rsidR="00420669" w:rsidRPr="00916C42">
              <w:rPr>
                <w:sz w:val="24"/>
                <w:szCs w:val="24"/>
              </w:rPr>
              <w:t>period</w:t>
            </w:r>
            <w:r w:rsidRPr="00916C42">
              <w:rPr>
                <w:sz w:val="24"/>
                <w:szCs w:val="24"/>
              </w:rPr>
              <w:t xml:space="preserve"> (</w:t>
            </w:r>
            <w:r w:rsidR="00420669" w:rsidRPr="00916C42">
              <w:rPr>
                <w:sz w:val="24"/>
                <w:szCs w:val="24"/>
              </w:rPr>
              <w:t>s</w:t>
            </w:r>
            <w:r w:rsidRPr="00916C42">
              <w:rPr>
                <w:sz w:val="24"/>
                <w:szCs w:val="24"/>
              </w:rPr>
              <w:t>)</w:t>
            </w:r>
          </w:p>
        </w:tc>
        <w:tc>
          <w:tcPr>
            <w:tcW w:w="2214" w:type="dxa"/>
          </w:tcPr>
          <w:p w14:paraId="2C3D3B56" w14:textId="3731480D" w:rsidR="00935B18" w:rsidRPr="00916C42" w:rsidRDefault="00935B18" w:rsidP="00935B18">
            <w:pPr>
              <w:pStyle w:val="text"/>
              <w:spacing w:line="276" w:lineRule="auto"/>
              <w:ind w:firstLine="0"/>
              <w:rPr>
                <w:sz w:val="24"/>
                <w:szCs w:val="24"/>
              </w:rPr>
            </w:pPr>
            <w:r w:rsidRPr="00916C42">
              <w:rPr>
                <w:sz w:val="24"/>
                <w:szCs w:val="24"/>
              </w:rPr>
              <w:t xml:space="preserve">Average </w:t>
            </w:r>
            <w:r w:rsidR="00420669" w:rsidRPr="00916C42">
              <w:rPr>
                <w:sz w:val="24"/>
                <w:szCs w:val="24"/>
              </w:rPr>
              <w:t>period (s)</w:t>
            </w:r>
          </w:p>
        </w:tc>
        <w:tc>
          <w:tcPr>
            <w:tcW w:w="2421" w:type="dxa"/>
          </w:tcPr>
          <w:p w14:paraId="441A269D" w14:textId="7F6BA61B" w:rsidR="00935B18" w:rsidRPr="00916C42" w:rsidRDefault="00935B18" w:rsidP="00935B18">
            <w:pPr>
              <w:pStyle w:val="text"/>
              <w:spacing w:line="276" w:lineRule="auto"/>
              <w:ind w:firstLine="0"/>
              <w:rPr>
                <w:sz w:val="24"/>
                <w:szCs w:val="24"/>
              </w:rPr>
            </w:pPr>
            <w:r w:rsidRPr="00916C42">
              <w:rPr>
                <w:sz w:val="24"/>
                <w:szCs w:val="24"/>
              </w:rPr>
              <w:t xml:space="preserve">Standard </w:t>
            </w:r>
            <w:r w:rsidR="00420669" w:rsidRPr="00916C42">
              <w:rPr>
                <w:sz w:val="24"/>
                <w:szCs w:val="24"/>
              </w:rPr>
              <w:t>deviation (s)</w:t>
            </w:r>
          </w:p>
        </w:tc>
      </w:tr>
      <w:tr w:rsidR="00935B18" w:rsidRPr="00916C42" w14:paraId="0E79E4C9" w14:textId="77777777" w:rsidTr="00935B18">
        <w:tc>
          <w:tcPr>
            <w:tcW w:w="2830" w:type="dxa"/>
          </w:tcPr>
          <w:p w14:paraId="7B837857" w14:textId="77777777" w:rsidR="00935B18" w:rsidRPr="00916C42" w:rsidRDefault="00935B18" w:rsidP="00935B18">
            <w:pPr>
              <w:pStyle w:val="text"/>
              <w:spacing w:line="276" w:lineRule="auto"/>
              <w:ind w:firstLine="0"/>
              <w:rPr>
                <w:sz w:val="24"/>
                <w:szCs w:val="24"/>
              </w:rPr>
            </w:pPr>
            <w:proofErr w:type="spellStart"/>
            <w:r w:rsidRPr="00916C42">
              <w:rPr>
                <w:sz w:val="24"/>
                <w:szCs w:val="24"/>
              </w:rPr>
              <w:t>Gelendzhik</w:t>
            </w:r>
            <w:proofErr w:type="spellEnd"/>
          </w:p>
        </w:tc>
        <w:tc>
          <w:tcPr>
            <w:tcW w:w="2214" w:type="dxa"/>
            <w:vAlign w:val="center"/>
          </w:tcPr>
          <w:p w14:paraId="7DACA134" w14:textId="273136E8" w:rsidR="00935B18" w:rsidRPr="00916C42" w:rsidRDefault="00935B18" w:rsidP="00935B18">
            <w:pPr>
              <w:pStyle w:val="text"/>
              <w:spacing w:line="276" w:lineRule="auto"/>
              <w:ind w:firstLine="0"/>
              <w:jc w:val="center"/>
              <w:rPr>
                <w:sz w:val="24"/>
                <w:szCs w:val="24"/>
              </w:rPr>
            </w:pPr>
            <w:r w:rsidRPr="00916C42">
              <w:rPr>
                <w:sz w:val="24"/>
                <w:szCs w:val="24"/>
              </w:rPr>
              <w:t>9.44</w:t>
            </w:r>
          </w:p>
        </w:tc>
        <w:tc>
          <w:tcPr>
            <w:tcW w:w="2214" w:type="dxa"/>
            <w:vAlign w:val="center"/>
          </w:tcPr>
          <w:p w14:paraId="62B154FB" w14:textId="6D14B3D1" w:rsidR="00935B18" w:rsidRPr="00916C42" w:rsidRDefault="00935B18" w:rsidP="00935B18">
            <w:pPr>
              <w:pStyle w:val="text"/>
              <w:spacing w:line="276" w:lineRule="auto"/>
              <w:ind w:firstLine="0"/>
              <w:jc w:val="center"/>
              <w:rPr>
                <w:sz w:val="24"/>
                <w:szCs w:val="24"/>
              </w:rPr>
            </w:pPr>
            <w:r w:rsidRPr="00916C42">
              <w:rPr>
                <w:sz w:val="24"/>
                <w:szCs w:val="24"/>
              </w:rPr>
              <w:t>3.28</w:t>
            </w:r>
          </w:p>
        </w:tc>
        <w:tc>
          <w:tcPr>
            <w:tcW w:w="2421" w:type="dxa"/>
            <w:vAlign w:val="center"/>
          </w:tcPr>
          <w:p w14:paraId="4815FC39" w14:textId="561FE203" w:rsidR="00935B18" w:rsidRPr="00916C42" w:rsidRDefault="00420669" w:rsidP="00935B18">
            <w:pPr>
              <w:pStyle w:val="text"/>
              <w:spacing w:line="276" w:lineRule="auto"/>
              <w:ind w:firstLine="0"/>
              <w:jc w:val="center"/>
              <w:rPr>
                <w:sz w:val="24"/>
                <w:szCs w:val="24"/>
              </w:rPr>
            </w:pPr>
            <w:r w:rsidRPr="00916C42">
              <w:rPr>
                <w:sz w:val="24"/>
                <w:szCs w:val="24"/>
              </w:rPr>
              <w:t>1.47</w:t>
            </w:r>
          </w:p>
        </w:tc>
      </w:tr>
      <w:tr w:rsidR="00935B18" w:rsidRPr="00916C42" w14:paraId="75576E4D" w14:textId="77777777" w:rsidTr="00935B18">
        <w:tc>
          <w:tcPr>
            <w:tcW w:w="2830" w:type="dxa"/>
          </w:tcPr>
          <w:p w14:paraId="754AB0D5" w14:textId="77777777" w:rsidR="00935B18" w:rsidRPr="00916C42" w:rsidRDefault="00935B18" w:rsidP="00935B18">
            <w:pPr>
              <w:pStyle w:val="text"/>
              <w:spacing w:line="276" w:lineRule="auto"/>
              <w:ind w:firstLine="0"/>
              <w:rPr>
                <w:sz w:val="24"/>
                <w:szCs w:val="24"/>
              </w:rPr>
            </w:pPr>
            <w:proofErr w:type="spellStart"/>
            <w:r w:rsidRPr="00916C42">
              <w:rPr>
                <w:sz w:val="24"/>
                <w:szCs w:val="24"/>
              </w:rPr>
              <w:t>Katziveli</w:t>
            </w:r>
            <w:proofErr w:type="spellEnd"/>
          </w:p>
        </w:tc>
        <w:tc>
          <w:tcPr>
            <w:tcW w:w="2214" w:type="dxa"/>
            <w:vAlign w:val="center"/>
          </w:tcPr>
          <w:p w14:paraId="4D6ED5F6" w14:textId="6BDC3FC7" w:rsidR="00935B18" w:rsidRPr="00916C42" w:rsidRDefault="00136C21" w:rsidP="00935B18">
            <w:pPr>
              <w:pStyle w:val="text"/>
              <w:spacing w:line="276" w:lineRule="auto"/>
              <w:ind w:firstLine="0"/>
              <w:jc w:val="center"/>
              <w:rPr>
                <w:sz w:val="24"/>
                <w:szCs w:val="24"/>
              </w:rPr>
            </w:pPr>
            <w:r w:rsidRPr="00916C42">
              <w:rPr>
                <w:sz w:val="24"/>
                <w:szCs w:val="24"/>
              </w:rPr>
              <w:t>9.71</w:t>
            </w:r>
          </w:p>
        </w:tc>
        <w:tc>
          <w:tcPr>
            <w:tcW w:w="2214" w:type="dxa"/>
            <w:vAlign w:val="center"/>
          </w:tcPr>
          <w:p w14:paraId="30131E80" w14:textId="7B87A934" w:rsidR="00935B18" w:rsidRPr="00916C42" w:rsidRDefault="00136C21" w:rsidP="00935B18">
            <w:pPr>
              <w:pStyle w:val="text"/>
              <w:spacing w:line="276" w:lineRule="auto"/>
              <w:ind w:firstLine="0"/>
              <w:jc w:val="center"/>
              <w:rPr>
                <w:sz w:val="24"/>
                <w:szCs w:val="24"/>
              </w:rPr>
            </w:pPr>
            <w:r w:rsidRPr="00916C42">
              <w:rPr>
                <w:sz w:val="24"/>
                <w:szCs w:val="24"/>
              </w:rPr>
              <w:t>3.60</w:t>
            </w:r>
          </w:p>
        </w:tc>
        <w:tc>
          <w:tcPr>
            <w:tcW w:w="2421" w:type="dxa"/>
            <w:vAlign w:val="center"/>
          </w:tcPr>
          <w:p w14:paraId="6885F00F" w14:textId="1E733018" w:rsidR="00935B18" w:rsidRPr="00916C42" w:rsidRDefault="00136C21" w:rsidP="00935B18">
            <w:pPr>
              <w:pStyle w:val="text"/>
              <w:spacing w:line="276" w:lineRule="auto"/>
              <w:ind w:firstLine="0"/>
              <w:jc w:val="center"/>
              <w:rPr>
                <w:sz w:val="24"/>
                <w:szCs w:val="24"/>
              </w:rPr>
            </w:pPr>
            <w:r w:rsidRPr="00916C42">
              <w:rPr>
                <w:sz w:val="24"/>
                <w:szCs w:val="24"/>
              </w:rPr>
              <w:t>1.25</w:t>
            </w:r>
          </w:p>
        </w:tc>
      </w:tr>
      <w:tr w:rsidR="00935B18" w:rsidRPr="00916C42" w14:paraId="689E424B" w14:textId="77777777" w:rsidTr="00935B18">
        <w:tc>
          <w:tcPr>
            <w:tcW w:w="2830" w:type="dxa"/>
          </w:tcPr>
          <w:p w14:paraId="362F6DAB" w14:textId="77777777" w:rsidR="00935B18" w:rsidRPr="00916C42" w:rsidRDefault="00935B18" w:rsidP="00935B18">
            <w:pPr>
              <w:pStyle w:val="text"/>
              <w:spacing w:line="276" w:lineRule="auto"/>
              <w:ind w:firstLine="0"/>
              <w:rPr>
                <w:sz w:val="24"/>
                <w:szCs w:val="24"/>
              </w:rPr>
            </w:pPr>
            <w:proofErr w:type="spellStart"/>
            <w:r w:rsidRPr="00916C42">
              <w:rPr>
                <w:sz w:val="24"/>
                <w:szCs w:val="24"/>
              </w:rPr>
              <w:t>Karkinitskaya</w:t>
            </w:r>
            <w:proofErr w:type="spellEnd"/>
            <w:r w:rsidRPr="00916C42">
              <w:rPr>
                <w:sz w:val="24"/>
                <w:szCs w:val="24"/>
              </w:rPr>
              <w:t xml:space="preserve"> Oil Platform</w:t>
            </w:r>
          </w:p>
        </w:tc>
        <w:tc>
          <w:tcPr>
            <w:tcW w:w="2214" w:type="dxa"/>
            <w:vAlign w:val="center"/>
          </w:tcPr>
          <w:p w14:paraId="548F0FF6" w14:textId="32A637B6" w:rsidR="00935B18" w:rsidRPr="00916C42" w:rsidRDefault="00AA1D4E" w:rsidP="00935B18">
            <w:pPr>
              <w:pStyle w:val="text"/>
              <w:spacing w:line="276" w:lineRule="auto"/>
              <w:ind w:firstLine="0"/>
              <w:jc w:val="center"/>
              <w:rPr>
                <w:sz w:val="24"/>
                <w:szCs w:val="24"/>
              </w:rPr>
            </w:pPr>
            <w:r w:rsidRPr="00916C42">
              <w:rPr>
                <w:sz w:val="24"/>
                <w:szCs w:val="24"/>
              </w:rPr>
              <w:t>8.03</w:t>
            </w:r>
          </w:p>
        </w:tc>
        <w:tc>
          <w:tcPr>
            <w:tcW w:w="2214" w:type="dxa"/>
            <w:vAlign w:val="center"/>
          </w:tcPr>
          <w:p w14:paraId="0F643E37" w14:textId="2DB40E12" w:rsidR="00935B18" w:rsidRPr="00916C42" w:rsidRDefault="00AA1D4E" w:rsidP="00935B18">
            <w:pPr>
              <w:pStyle w:val="text"/>
              <w:spacing w:line="276" w:lineRule="auto"/>
              <w:ind w:firstLine="0"/>
              <w:jc w:val="center"/>
              <w:rPr>
                <w:sz w:val="24"/>
                <w:szCs w:val="24"/>
              </w:rPr>
            </w:pPr>
            <w:r w:rsidRPr="00916C42">
              <w:rPr>
                <w:sz w:val="24"/>
                <w:szCs w:val="24"/>
              </w:rPr>
              <w:t>3.26</w:t>
            </w:r>
          </w:p>
        </w:tc>
        <w:tc>
          <w:tcPr>
            <w:tcW w:w="2421" w:type="dxa"/>
            <w:vAlign w:val="center"/>
          </w:tcPr>
          <w:p w14:paraId="13B38266" w14:textId="6F8C90EB" w:rsidR="00935B18" w:rsidRPr="00916C42" w:rsidRDefault="00AA1D4E" w:rsidP="00935B18">
            <w:pPr>
              <w:pStyle w:val="text"/>
              <w:spacing w:line="276" w:lineRule="auto"/>
              <w:ind w:firstLine="0"/>
              <w:jc w:val="center"/>
              <w:rPr>
                <w:sz w:val="24"/>
                <w:szCs w:val="24"/>
              </w:rPr>
            </w:pPr>
            <w:r w:rsidRPr="00916C42">
              <w:rPr>
                <w:sz w:val="24"/>
                <w:szCs w:val="24"/>
              </w:rPr>
              <w:t>1.08</w:t>
            </w:r>
          </w:p>
        </w:tc>
      </w:tr>
      <w:tr w:rsidR="00935B18" w:rsidRPr="00916C42" w14:paraId="67075938" w14:textId="77777777" w:rsidTr="00935B18">
        <w:tc>
          <w:tcPr>
            <w:tcW w:w="2830" w:type="dxa"/>
          </w:tcPr>
          <w:p w14:paraId="1A621CC7" w14:textId="77777777" w:rsidR="00935B18" w:rsidRPr="00916C42" w:rsidRDefault="00935B18" w:rsidP="00935B18">
            <w:pPr>
              <w:pStyle w:val="text"/>
              <w:spacing w:line="276" w:lineRule="auto"/>
              <w:ind w:firstLine="0"/>
              <w:rPr>
                <w:sz w:val="24"/>
                <w:szCs w:val="24"/>
              </w:rPr>
            </w:pPr>
            <w:proofErr w:type="spellStart"/>
            <w:r w:rsidRPr="00916C42">
              <w:rPr>
                <w:sz w:val="24"/>
                <w:szCs w:val="24"/>
              </w:rPr>
              <w:t>Sinop</w:t>
            </w:r>
            <w:proofErr w:type="spellEnd"/>
          </w:p>
        </w:tc>
        <w:tc>
          <w:tcPr>
            <w:tcW w:w="2214" w:type="dxa"/>
            <w:vAlign w:val="center"/>
          </w:tcPr>
          <w:p w14:paraId="40F6B67D" w14:textId="71D1DFA3" w:rsidR="00935B18" w:rsidRPr="00916C42" w:rsidRDefault="00AA1D4E" w:rsidP="00935B18">
            <w:pPr>
              <w:pStyle w:val="text"/>
              <w:spacing w:line="276" w:lineRule="auto"/>
              <w:ind w:firstLine="0"/>
              <w:jc w:val="center"/>
              <w:rPr>
                <w:sz w:val="24"/>
                <w:szCs w:val="24"/>
              </w:rPr>
            </w:pPr>
            <w:r w:rsidRPr="00916C42">
              <w:rPr>
                <w:sz w:val="24"/>
                <w:szCs w:val="24"/>
              </w:rPr>
              <w:t>9.6</w:t>
            </w:r>
            <w:r w:rsidR="00BA4DF0" w:rsidRPr="00916C42">
              <w:rPr>
                <w:sz w:val="24"/>
                <w:szCs w:val="24"/>
              </w:rPr>
              <w:t>5</w:t>
            </w:r>
          </w:p>
        </w:tc>
        <w:tc>
          <w:tcPr>
            <w:tcW w:w="2214" w:type="dxa"/>
            <w:vAlign w:val="center"/>
          </w:tcPr>
          <w:p w14:paraId="53C3BC17" w14:textId="36994742" w:rsidR="00935B18" w:rsidRPr="00916C42" w:rsidRDefault="00BA4DF0" w:rsidP="00935B18">
            <w:pPr>
              <w:pStyle w:val="text"/>
              <w:spacing w:line="276" w:lineRule="auto"/>
              <w:ind w:firstLine="0"/>
              <w:jc w:val="center"/>
              <w:rPr>
                <w:sz w:val="24"/>
                <w:szCs w:val="24"/>
              </w:rPr>
            </w:pPr>
            <w:r w:rsidRPr="00916C42">
              <w:rPr>
                <w:sz w:val="24"/>
                <w:szCs w:val="24"/>
              </w:rPr>
              <w:t>3.95</w:t>
            </w:r>
          </w:p>
        </w:tc>
        <w:tc>
          <w:tcPr>
            <w:tcW w:w="2421" w:type="dxa"/>
            <w:vAlign w:val="center"/>
          </w:tcPr>
          <w:p w14:paraId="1713A0AA" w14:textId="4FAB94DA" w:rsidR="00935B18" w:rsidRPr="00916C42" w:rsidRDefault="00BA4DF0" w:rsidP="00935B18">
            <w:pPr>
              <w:pStyle w:val="text"/>
              <w:spacing w:line="276" w:lineRule="auto"/>
              <w:ind w:firstLine="0"/>
              <w:jc w:val="center"/>
              <w:rPr>
                <w:sz w:val="24"/>
                <w:szCs w:val="24"/>
              </w:rPr>
            </w:pPr>
            <w:r w:rsidRPr="00916C42">
              <w:rPr>
                <w:sz w:val="24"/>
                <w:szCs w:val="24"/>
              </w:rPr>
              <w:t>1.25</w:t>
            </w:r>
          </w:p>
        </w:tc>
      </w:tr>
      <w:tr w:rsidR="00935B18" w:rsidRPr="00916C42" w14:paraId="16885696" w14:textId="77777777" w:rsidTr="00935B18">
        <w:tc>
          <w:tcPr>
            <w:tcW w:w="2830" w:type="dxa"/>
          </w:tcPr>
          <w:p w14:paraId="1FF6B3C7" w14:textId="77777777" w:rsidR="00935B18" w:rsidRPr="00916C42" w:rsidRDefault="00935B18" w:rsidP="00935B18">
            <w:pPr>
              <w:pStyle w:val="text"/>
              <w:spacing w:line="276" w:lineRule="auto"/>
              <w:ind w:firstLine="0"/>
              <w:rPr>
                <w:sz w:val="24"/>
                <w:szCs w:val="24"/>
              </w:rPr>
            </w:pPr>
            <w:proofErr w:type="spellStart"/>
            <w:r w:rsidRPr="00916C42">
              <w:rPr>
                <w:sz w:val="24"/>
                <w:szCs w:val="24"/>
              </w:rPr>
              <w:t>Hopa</w:t>
            </w:r>
            <w:proofErr w:type="spellEnd"/>
          </w:p>
        </w:tc>
        <w:tc>
          <w:tcPr>
            <w:tcW w:w="2214" w:type="dxa"/>
            <w:vAlign w:val="center"/>
          </w:tcPr>
          <w:p w14:paraId="565BAB7D" w14:textId="3DCDF859" w:rsidR="00935B18" w:rsidRPr="00916C42" w:rsidRDefault="00BA4DF0" w:rsidP="00935B18">
            <w:pPr>
              <w:pStyle w:val="text"/>
              <w:spacing w:line="276" w:lineRule="auto"/>
              <w:ind w:firstLine="0"/>
              <w:jc w:val="center"/>
              <w:rPr>
                <w:sz w:val="24"/>
                <w:szCs w:val="24"/>
              </w:rPr>
            </w:pPr>
            <w:r w:rsidRPr="00916C42">
              <w:rPr>
                <w:sz w:val="24"/>
                <w:szCs w:val="24"/>
              </w:rPr>
              <w:t>9.59</w:t>
            </w:r>
          </w:p>
        </w:tc>
        <w:tc>
          <w:tcPr>
            <w:tcW w:w="2214" w:type="dxa"/>
            <w:vAlign w:val="center"/>
          </w:tcPr>
          <w:p w14:paraId="15CEBE38" w14:textId="308AE0C2" w:rsidR="00935B18" w:rsidRPr="00916C42" w:rsidRDefault="00BA4DF0" w:rsidP="00935B18">
            <w:pPr>
              <w:pStyle w:val="text"/>
              <w:spacing w:line="276" w:lineRule="auto"/>
              <w:ind w:firstLine="0"/>
              <w:jc w:val="center"/>
              <w:rPr>
                <w:sz w:val="24"/>
                <w:szCs w:val="24"/>
              </w:rPr>
            </w:pPr>
            <w:r w:rsidRPr="00916C42">
              <w:rPr>
                <w:sz w:val="24"/>
                <w:szCs w:val="24"/>
              </w:rPr>
              <w:t>3.43</w:t>
            </w:r>
          </w:p>
        </w:tc>
        <w:tc>
          <w:tcPr>
            <w:tcW w:w="2421" w:type="dxa"/>
            <w:vAlign w:val="center"/>
          </w:tcPr>
          <w:p w14:paraId="37641BB9" w14:textId="5ADD3AEE" w:rsidR="00935B18" w:rsidRPr="00916C42" w:rsidRDefault="00BA4DF0" w:rsidP="00BA4DF0">
            <w:pPr>
              <w:pStyle w:val="text"/>
              <w:spacing w:line="276" w:lineRule="auto"/>
              <w:ind w:firstLine="0"/>
              <w:jc w:val="center"/>
              <w:rPr>
                <w:sz w:val="24"/>
                <w:szCs w:val="24"/>
              </w:rPr>
            </w:pPr>
            <w:r w:rsidRPr="00916C42">
              <w:rPr>
                <w:sz w:val="24"/>
                <w:szCs w:val="24"/>
              </w:rPr>
              <w:t>1.41</w:t>
            </w:r>
          </w:p>
        </w:tc>
      </w:tr>
    </w:tbl>
    <w:p w14:paraId="5B9697F5" w14:textId="77777777" w:rsidR="00935B18" w:rsidRPr="00916C42" w:rsidRDefault="00935B18" w:rsidP="003C1CBA">
      <w:pPr>
        <w:pStyle w:val="text"/>
        <w:spacing w:line="276" w:lineRule="auto"/>
        <w:ind w:firstLine="0"/>
        <w:rPr>
          <w:sz w:val="24"/>
          <w:szCs w:val="24"/>
        </w:rPr>
      </w:pPr>
    </w:p>
    <w:p w14:paraId="08FB307C" w14:textId="2B41AEFA" w:rsidR="00420669" w:rsidRPr="00916C42" w:rsidRDefault="00420669" w:rsidP="00420669">
      <w:pPr>
        <w:pStyle w:val="text"/>
        <w:spacing w:line="276" w:lineRule="auto"/>
        <w:ind w:firstLine="0"/>
        <w:rPr>
          <w:sz w:val="24"/>
          <w:szCs w:val="24"/>
        </w:rPr>
      </w:pPr>
      <w:r w:rsidRPr="00916C42">
        <w:rPr>
          <w:sz w:val="24"/>
          <w:szCs w:val="24"/>
        </w:rPr>
        <w:t>Table 4. Statistics of wave lengths in study points</w:t>
      </w:r>
    </w:p>
    <w:tbl>
      <w:tblPr>
        <w:tblStyle w:val="ab"/>
        <w:tblW w:w="0" w:type="auto"/>
        <w:tblLook w:val="04A0" w:firstRow="1" w:lastRow="0" w:firstColumn="1" w:lastColumn="0" w:noHBand="0" w:noVBand="1"/>
      </w:tblPr>
      <w:tblGrid>
        <w:gridCol w:w="2830"/>
        <w:gridCol w:w="2214"/>
        <w:gridCol w:w="2214"/>
        <w:gridCol w:w="2421"/>
      </w:tblGrid>
      <w:tr w:rsidR="00420669" w:rsidRPr="00916C42" w14:paraId="4B215902" w14:textId="77777777" w:rsidTr="000F7039">
        <w:tc>
          <w:tcPr>
            <w:tcW w:w="2830" w:type="dxa"/>
          </w:tcPr>
          <w:p w14:paraId="277FC483" w14:textId="77777777" w:rsidR="00420669" w:rsidRPr="00916C42" w:rsidRDefault="00420669" w:rsidP="000F7039">
            <w:pPr>
              <w:pStyle w:val="text"/>
              <w:spacing w:line="276" w:lineRule="auto"/>
              <w:ind w:firstLine="0"/>
              <w:rPr>
                <w:sz w:val="24"/>
                <w:szCs w:val="24"/>
              </w:rPr>
            </w:pPr>
            <w:r w:rsidRPr="00916C42">
              <w:rPr>
                <w:sz w:val="24"/>
                <w:szCs w:val="24"/>
              </w:rPr>
              <w:t>Point</w:t>
            </w:r>
          </w:p>
        </w:tc>
        <w:tc>
          <w:tcPr>
            <w:tcW w:w="2214" w:type="dxa"/>
          </w:tcPr>
          <w:p w14:paraId="6BA2A9A8" w14:textId="661E64B1" w:rsidR="00420669" w:rsidRPr="00916C42" w:rsidRDefault="00420669" w:rsidP="00420669">
            <w:pPr>
              <w:pStyle w:val="text"/>
              <w:spacing w:line="276" w:lineRule="auto"/>
              <w:ind w:firstLine="0"/>
              <w:rPr>
                <w:sz w:val="24"/>
                <w:szCs w:val="24"/>
              </w:rPr>
            </w:pPr>
            <w:r w:rsidRPr="00916C42">
              <w:rPr>
                <w:sz w:val="24"/>
                <w:szCs w:val="24"/>
              </w:rPr>
              <w:t>Maximal length (m)</w:t>
            </w:r>
          </w:p>
        </w:tc>
        <w:tc>
          <w:tcPr>
            <w:tcW w:w="2214" w:type="dxa"/>
          </w:tcPr>
          <w:p w14:paraId="5A538A97" w14:textId="2F63F1AA" w:rsidR="00420669" w:rsidRPr="00916C42" w:rsidRDefault="00420669" w:rsidP="000F7039">
            <w:pPr>
              <w:pStyle w:val="text"/>
              <w:spacing w:line="276" w:lineRule="auto"/>
              <w:ind w:firstLine="0"/>
              <w:rPr>
                <w:sz w:val="24"/>
                <w:szCs w:val="24"/>
              </w:rPr>
            </w:pPr>
            <w:r w:rsidRPr="00916C42">
              <w:rPr>
                <w:sz w:val="24"/>
                <w:szCs w:val="24"/>
              </w:rPr>
              <w:t>Average length (m)</w:t>
            </w:r>
          </w:p>
        </w:tc>
        <w:tc>
          <w:tcPr>
            <w:tcW w:w="2421" w:type="dxa"/>
          </w:tcPr>
          <w:p w14:paraId="51F8A6BC" w14:textId="759EE110" w:rsidR="00420669" w:rsidRPr="00916C42" w:rsidRDefault="00420669" w:rsidP="00420669">
            <w:pPr>
              <w:pStyle w:val="text"/>
              <w:spacing w:line="276" w:lineRule="auto"/>
              <w:ind w:firstLine="0"/>
              <w:rPr>
                <w:sz w:val="24"/>
                <w:szCs w:val="24"/>
              </w:rPr>
            </w:pPr>
            <w:r w:rsidRPr="00916C42">
              <w:rPr>
                <w:sz w:val="24"/>
                <w:szCs w:val="24"/>
              </w:rPr>
              <w:t>Standard deviation (m)</w:t>
            </w:r>
          </w:p>
        </w:tc>
      </w:tr>
      <w:tr w:rsidR="00420669" w:rsidRPr="00916C42" w14:paraId="59C18A53" w14:textId="77777777" w:rsidTr="000F7039">
        <w:tc>
          <w:tcPr>
            <w:tcW w:w="2830" w:type="dxa"/>
          </w:tcPr>
          <w:p w14:paraId="59606BFB" w14:textId="77777777" w:rsidR="00420669" w:rsidRPr="00916C42" w:rsidRDefault="00420669" w:rsidP="000F7039">
            <w:pPr>
              <w:pStyle w:val="text"/>
              <w:spacing w:line="276" w:lineRule="auto"/>
              <w:ind w:firstLine="0"/>
              <w:rPr>
                <w:sz w:val="24"/>
                <w:szCs w:val="24"/>
              </w:rPr>
            </w:pPr>
            <w:proofErr w:type="spellStart"/>
            <w:r w:rsidRPr="00916C42">
              <w:rPr>
                <w:sz w:val="24"/>
                <w:szCs w:val="24"/>
              </w:rPr>
              <w:t>Gelendzhik</w:t>
            </w:r>
            <w:proofErr w:type="spellEnd"/>
          </w:p>
        </w:tc>
        <w:tc>
          <w:tcPr>
            <w:tcW w:w="2214" w:type="dxa"/>
            <w:vAlign w:val="center"/>
          </w:tcPr>
          <w:p w14:paraId="631B563F" w14:textId="6F94B543" w:rsidR="00420669" w:rsidRPr="00916C42" w:rsidRDefault="00420669" w:rsidP="000F7039">
            <w:pPr>
              <w:pStyle w:val="text"/>
              <w:spacing w:line="276" w:lineRule="auto"/>
              <w:ind w:firstLine="0"/>
              <w:jc w:val="center"/>
              <w:rPr>
                <w:sz w:val="24"/>
                <w:szCs w:val="24"/>
              </w:rPr>
            </w:pPr>
            <w:r w:rsidRPr="00916C42">
              <w:rPr>
                <w:sz w:val="24"/>
                <w:szCs w:val="24"/>
              </w:rPr>
              <w:t>125.57</w:t>
            </w:r>
          </w:p>
        </w:tc>
        <w:tc>
          <w:tcPr>
            <w:tcW w:w="2214" w:type="dxa"/>
            <w:vAlign w:val="center"/>
          </w:tcPr>
          <w:p w14:paraId="2AC89577" w14:textId="52E36B93" w:rsidR="00420669" w:rsidRPr="00916C42" w:rsidRDefault="00420669" w:rsidP="000F7039">
            <w:pPr>
              <w:pStyle w:val="text"/>
              <w:spacing w:line="276" w:lineRule="auto"/>
              <w:ind w:firstLine="0"/>
              <w:jc w:val="center"/>
              <w:rPr>
                <w:sz w:val="24"/>
                <w:szCs w:val="24"/>
              </w:rPr>
            </w:pPr>
            <w:r w:rsidRPr="00916C42">
              <w:rPr>
                <w:sz w:val="24"/>
                <w:szCs w:val="24"/>
              </w:rPr>
              <w:t>16.</w:t>
            </w:r>
            <w:r w:rsidR="00F25947" w:rsidRPr="00916C42">
              <w:rPr>
                <w:sz w:val="24"/>
                <w:szCs w:val="24"/>
              </w:rPr>
              <w:t>02</w:t>
            </w:r>
          </w:p>
        </w:tc>
        <w:tc>
          <w:tcPr>
            <w:tcW w:w="2421" w:type="dxa"/>
            <w:vAlign w:val="center"/>
          </w:tcPr>
          <w:p w14:paraId="6C1AC341" w14:textId="759026DB" w:rsidR="00420669" w:rsidRPr="00916C42" w:rsidRDefault="00F25947" w:rsidP="000F7039">
            <w:pPr>
              <w:pStyle w:val="text"/>
              <w:spacing w:line="276" w:lineRule="auto"/>
              <w:ind w:firstLine="0"/>
              <w:jc w:val="center"/>
              <w:rPr>
                <w:sz w:val="24"/>
                <w:szCs w:val="24"/>
              </w:rPr>
            </w:pPr>
            <w:r w:rsidRPr="00916C42">
              <w:rPr>
                <w:sz w:val="24"/>
                <w:szCs w:val="24"/>
              </w:rPr>
              <w:t>16.24</w:t>
            </w:r>
          </w:p>
        </w:tc>
      </w:tr>
      <w:tr w:rsidR="00420669" w:rsidRPr="00916C42" w14:paraId="212B4ABE" w14:textId="77777777" w:rsidTr="000F7039">
        <w:tc>
          <w:tcPr>
            <w:tcW w:w="2830" w:type="dxa"/>
          </w:tcPr>
          <w:p w14:paraId="70E479C7" w14:textId="77777777" w:rsidR="00420669" w:rsidRPr="00916C42" w:rsidRDefault="00420669" w:rsidP="000F7039">
            <w:pPr>
              <w:pStyle w:val="text"/>
              <w:spacing w:line="276" w:lineRule="auto"/>
              <w:ind w:firstLine="0"/>
              <w:rPr>
                <w:sz w:val="24"/>
                <w:szCs w:val="24"/>
              </w:rPr>
            </w:pPr>
            <w:proofErr w:type="spellStart"/>
            <w:r w:rsidRPr="00916C42">
              <w:rPr>
                <w:sz w:val="24"/>
                <w:szCs w:val="24"/>
              </w:rPr>
              <w:t>Katziveli</w:t>
            </w:r>
            <w:proofErr w:type="spellEnd"/>
          </w:p>
        </w:tc>
        <w:tc>
          <w:tcPr>
            <w:tcW w:w="2214" w:type="dxa"/>
            <w:vAlign w:val="center"/>
          </w:tcPr>
          <w:p w14:paraId="0820A927" w14:textId="4408DA77" w:rsidR="00420669" w:rsidRPr="00916C42" w:rsidRDefault="00136C21" w:rsidP="000F7039">
            <w:pPr>
              <w:pStyle w:val="text"/>
              <w:spacing w:line="276" w:lineRule="auto"/>
              <w:ind w:firstLine="0"/>
              <w:jc w:val="center"/>
              <w:rPr>
                <w:sz w:val="24"/>
                <w:szCs w:val="24"/>
              </w:rPr>
            </w:pPr>
            <w:r w:rsidRPr="00916C42">
              <w:rPr>
                <w:sz w:val="24"/>
                <w:szCs w:val="24"/>
              </w:rPr>
              <w:t>132.20</w:t>
            </w:r>
          </w:p>
        </w:tc>
        <w:tc>
          <w:tcPr>
            <w:tcW w:w="2214" w:type="dxa"/>
            <w:vAlign w:val="center"/>
          </w:tcPr>
          <w:p w14:paraId="6805F955" w14:textId="22B1E797" w:rsidR="00420669" w:rsidRPr="00916C42" w:rsidRDefault="00136C21" w:rsidP="000F7039">
            <w:pPr>
              <w:pStyle w:val="text"/>
              <w:spacing w:line="276" w:lineRule="auto"/>
              <w:ind w:firstLine="0"/>
              <w:jc w:val="center"/>
              <w:rPr>
                <w:sz w:val="24"/>
                <w:szCs w:val="24"/>
              </w:rPr>
            </w:pPr>
            <w:r w:rsidRPr="00916C42">
              <w:rPr>
                <w:sz w:val="24"/>
                <w:szCs w:val="24"/>
              </w:rPr>
              <w:t>17.24</w:t>
            </w:r>
          </w:p>
        </w:tc>
        <w:tc>
          <w:tcPr>
            <w:tcW w:w="2421" w:type="dxa"/>
            <w:vAlign w:val="center"/>
          </w:tcPr>
          <w:p w14:paraId="483B2C9C" w14:textId="1E0E55F6" w:rsidR="00420669" w:rsidRPr="00916C42" w:rsidRDefault="00136C21" w:rsidP="000F7039">
            <w:pPr>
              <w:pStyle w:val="text"/>
              <w:spacing w:line="276" w:lineRule="auto"/>
              <w:ind w:firstLine="0"/>
              <w:jc w:val="center"/>
              <w:rPr>
                <w:sz w:val="24"/>
                <w:szCs w:val="24"/>
              </w:rPr>
            </w:pPr>
            <w:r w:rsidRPr="00916C42">
              <w:rPr>
                <w:sz w:val="24"/>
                <w:szCs w:val="24"/>
              </w:rPr>
              <w:t>14.15</w:t>
            </w:r>
          </w:p>
        </w:tc>
      </w:tr>
      <w:tr w:rsidR="00420669" w:rsidRPr="00916C42" w14:paraId="7A4A3105" w14:textId="77777777" w:rsidTr="000F7039">
        <w:tc>
          <w:tcPr>
            <w:tcW w:w="2830" w:type="dxa"/>
          </w:tcPr>
          <w:p w14:paraId="14DF2E59" w14:textId="77777777" w:rsidR="00420669" w:rsidRPr="00916C42" w:rsidRDefault="00420669" w:rsidP="000F7039">
            <w:pPr>
              <w:pStyle w:val="text"/>
              <w:spacing w:line="276" w:lineRule="auto"/>
              <w:ind w:firstLine="0"/>
              <w:rPr>
                <w:sz w:val="24"/>
                <w:szCs w:val="24"/>
              </w:rPr>
            </w:pPr>
            <w:proofErr w:type="spellStart"/>
            <w:r w:rsidRPr="00916C42">
              <w:rPr>
                <w:sz w:val="24"/>
                <w:szCs w:val="24"/>
              </w:rPr>
              <w:t>Karkinitskaya</w:t>
            </w:r>
            <w:proofErr w:type="spellEnd"/>
            <w:r w:rsidRPr="00916C42">
              <w:rPr>
                <w:sz w:val="24"/>
                <w:szCs w:val="24"/>
              </w:rPr>
              <w:t xml:space="preserve"> Oil Platform</w:t>
            </w:r>
          </w:p>
        </w:tc>
        <w:tc>
          <w:tcPr>
            <w:tcW w:w="2214" w:type="dxa"/>
            <w:vAlign w:val="center"/>
          </w:tcPr>
          <w:p w14:paraId="5101BF35" w14:textId="7EA0730A" w:rsidR="00420669" w:rsidRPr="00916C42" w:rsidRDefault="00AA1D4E" w:rsidP="000F7039">
            <w:pPr>
              <w:pStyle w:val="text"/>
              <w:spacing w:line="276" w:lineRule="auto"/>
              <w:ind w:firstLine="0"/>
              <w:jc w:val="center"/>
              <w:rPr>
                <w:sz w:val="24"/>
                <w:szCs w:val="24"/>
              </w:rPr>
            </w:pPr>
            <w:r w:rsidRPr="00916C42">
              <w:rPr>
                <w:sz w:val="24"/>
                <w:szCs w:val="24"/>
              </w:rPr>
              <w:t>83.23</w:t>
            </w:r>
          </w:p>
        </w:tc>
        <w:tc>
          <w:tcPr>
            <w:tcW w:w="2214" w:type="dxa"/>
            <w:vAlign w:val="center"/>
          </w:tcPr>
          <w:p w14:paraId="4B113AE8" w14:textId="6C6A4795" w:rsidR="00420669" w:rsidRPr="00916C42" w:rsidRDefault="00AA1D4E" w:rsidP="000F7039">
            <w:pPr>
              <w:pStyle w:val="text"/>
              <w:spacing w:line="276" w:lineRule="auto"/>
              <w:ind w:firstLine="0"/>
              <w:jc w:val="center"/>
              <w:rPr>
                <w:sz w:val="24"/>
                <w:szCs w:val="24"/>
              </w:rPr>
            </w:pPr>
            <w:r w:rsidRPr="00916C42">
              <w:rPr>
                <w:sz w:val="24"/>
                <w:szCs w:val="24"/>
              </w:rPr>
              <w:t>14.82</w:t>
            </w:r>
          </w:p>
        </w:tc>
        <w:tc>
          <w:tcPr>
            <w:tcW w:w="2421" w:type="dxa"/>
            <w:vAlign w:val="center"/>
          </w:tcPr>
          <w:p w14:paraId="6F0DAA46" w14:textId="44491032" w:rsidR="00420669" w:rsidRPr="00916C42" w:rsidRDefault="00AA1D4E" w:rsidP="000F7039">
            <w:pPr>
              <w:pStyle w:val="text"/>
              <w:spacing w:line="276" w:lineRule="auto"/>
              <w:ind w:firstLine="0"/>
              <w:jc w:val="center"/>
              <w:rPr>
                <w:sz w:val="24"/>
                <w:szCs w:val="24"/>
              </w:rPr>
            </w:pPr>
            <w:r w:rsidRPr="00916C42">
              <w:rPr>
                <w:sz w:val="24"/>
                <w:szCs w:val="24"/>
              </w:rPr>
              <w:t>10.85</w:t>
            </w:r>
          </w:p>
        </w:tc>
      </w:tr>
      <w:tr w:rsidR="00420669" w:rsidRPr="00916C42" w14:paraId="5A572F6D" w14:textId="77777777" w:rsidTr="000F7039">
        <w:tc>
          <w:tcPr>
            <w:tcW w:w="2830" w:type="dxa"/>
          </w:tcPr>
          <w:p w14:paraId="0B4774BF" w14:textId="77777777" w:rsidR="00420669" w:rsidRPr="00916C42" w:rsidRDefault="00420669" w:rsidP="000F7039">
            <w:pPr>
              <w:pStyle w:val="text"/>
              <w:spacing w:line="276" w:lineRule="auto"/>
              <w:ind w:firstLine="0"/>
              <w:rPr>
                <w:sz w:val="24"/>
                <w:szCs w:val="24"/>
              </w:rPr>
            </w:pPr>
            <w:proofErr w:type="spellStart"/>
            <w:r w:rsidRPr="00916C42">
              <w:rPr>
                <w:sz w:val="24"/>
                <w:szCs w:val="24"/>
              </w:rPr>
              <w:t>Sinop</w:t>
            </w:r>
            <w:proofErr w:type="spellEnd"/>
          </w:p>
        </w:tc>
        <w:tc>
          <w:tcPr>
            <w:tcW w:w="2214" w:type="dxa"/>
            <w:vAlign w:val="center"/>
          </w:tcPr>
          <w:p w14:paraId="4F567477" w14:textId="4417BB57" w:rsidR="00420669" w:rsidRPr="00916C42" w:rsidRDefault="00BA4DF0" w:rsidP="00BA4DF0">
            <w:pPr>
              <w:pStyle w:val="text"/>
              <w:spacing w:line="276" w:lineRule="auto"/>
              <w:ind w:firstLine="0"/>
              <w:jc w:val="center"/>
              <w:rPr>
                <w:sz w:val="24"/>
                <w:szCs w:val="24"/>
              </w:rPr>
            </w:pPr>
            <w:r w:rsidRPr="00916C42">
              <w:rPr>
                <w:sz w:val="24"/>
                <w:szCs w:val="24"/>
              </w:rPr>
              <w:t>128.41</w:t>
            </w:r>
          </w:p>
        </w:tc>
        <w:tc>
          <w:tcPr>
            <w:tcW w:w="2214" w:type="dxa"/>
            <w:vAlign w:val="center"/>
          </w:tcPr>
          <w:p w14:paraId="42BED218" w14:textId="49A66B15" w:rsidR="00420669" w:rsidRPr="00916C42" w:rsidRDefault="00BA4DF0" w:rsidP="000F7039">
            <w:pPr>
              <w:pStyle w:val="text"/>
              <w:spacing w:line="276" w:lineRule="auto"/>
              <w:ind w:firstLine="0"/>
              <w:jc w:val="center"/>
              <w:rPr>
                <w:sz w:val="24"/>
                <w:szCs w:val="24"/>
              </w:rPr>
            </w:pPr>
            <w:r w:rsidRPr="00916C42">
              <w:rPr>
                <w:sz w:val="24"/>
                <w:szCs w:val="24"/>
              </w:rPr>
              <w:t>21.53</w:t>
            </w:r>
          </w:p>
        </w:tc>
        <w:tc>
          <w:tcPr>
            <w:tcW w:w="2421" w:type="dxa"/>
            <w:vAlign w:val="center"/>
          </w:tcPr>
          <w:p w14:paraId="2D8ECCE5" w14:textId="5F3CE299" w:rsidR="00420669" w:rsidRPr="00916C42" w:rsidRDefault="00BA4DF0" w:rsidP="000F7039">
            <w:pPr>
              <w:pStyle w:val="text"/>
              <w:spacing w:line="276" w:lineRule="auto"/>
              <w:ind w:firstLine="0"/>
              <w:jc w:val="center"/>
              <w:rPr>
                <w:sz w:val="24"/>
                <w:szCs w:val="24"/>
              </w:rPr>
            </w:pPr>
            <w:r w:rsidRPr="00916C42">
              <w:rPr>
                <w:sz w:val="24"/>
                <w:szCs w:val="24"/>
              </w:rPr>
              <w:t>15.40</w:t>
            </w:r>
          </w:p>
        </w:tc>
      </w:tr>
      <w:tr w:rsidR="00420669" w:rsidRPr="00916C42" w14:paraId="51EE43E2" w14:textId="77777777" w:rsidTr="000F7039">
        <w:tc>
          <w:tcPr>
            <w:tcW w:w="2830" w:type="dxa"/>
          </w:tcPr>
          <w:p w14:paraId="5DC35850" w14:textId="77777777" w:rsidR="00420669" w:rsidRPr="00916C42" w:rsidRDefault="00420669" w:rsidP="000F7039">
            <w:pPr>
              <w:pStyle w:val="text"/>
              <w:spacing w:line="276" w:lineRule="auto"/>
              <w:ind w:firstLine="0"/>
              <w:rPr>
                <w:sz w:val="24"/>
                <w:szCs w:val="24"/>
              </w:rPr>
            </w:pPr>
            <w:proofErr w:type="spellStart"/>
            <w:r w:rsidRPr="00916C42">
              <w:rPr>
                <w:sz w:val="24"/>
                <w:szCs w:val="24"/>
              </w:rPr>
              <w:t>Hopa</w:t>
            </w:r>
            <w:proofErr w:type="spellEnd"/>
          </w:p>
        </w:tc>
        <w:tc>
          <w:tcPr>
            <w:tcW w:w="2214" w:type="dxa"/>
            <w:vAlign w:val="center"/>
          </w:tcPr>
          <w:p w14:paraId="2A1FEE99" w14:textId="742AAF19" w:rsidR="00420669" w:rsidRPr="00916C42" w:rsidRDefault="00BA4DF0" w:rsidP="000F7039">
            <w:pPr>
              <w:pStyle w:val="text"/>
              <w:spacing w:line="276" w:lineRule="auto"/>
              <w:ind w:firstLine="0"/>
              <w:jc w:val="center"/>
              <w:rPr>
                <w:sz w:val="24"/>
                <w:szCs w:val="24"/>
              </w:rPr>
            </w:pPr>
            <w:r w:rsidRPr="00916C42">
              <w:rPr>
                <w:sz w:val="24"/>
                <w:szCs w:val="24"/>
              </w:rPr>
              <w:t>129.83</w:t>
            </w:r>
          </w:p>
        </w:tc>
        <w:tc>
          <w:tcPr>
            <w:tcW w:w="2214" w:type="dxa"/>
            <w:vAlign w:val="center"/>
          </w:tcPr>
          <w:p w14:paraId="26112EE3" w14:textId="248C4ED7" w:rsidR="00420669" w:rsidRPr="00916C42" w:rsidRDefault="00BA4DF0" w:rsidP="000F7039">
            <w:pPr>
              <w:pStyle w:val="text"/>
              <w:spacing w:line="276" w:lineRule="auto"/>
              <w:ind w:firstLine="0"/>
              <w:jc w:val="center"/>
              <w:rPr>
                <w:sz w:val="24"/>
                <w:szCs w:val="24"/>
              </w:rPr>
            </w:pPr>
            <w:r w:rsidRPr="00916C42">
              <w:rPr>
                <w:sz w:val="24"/>
                <w:szCs w:val="24"/>
              </w:rPr>
              <w:t>16.43</w:t>
            </w:r>
          </w:p>
        </w:tc>
        <w:tc>
          <w:tcPr>
            <w:tcW w:w="2421" w:type="dxa"/>
            <w:vAlign w:val="center"/>
          </w:tcPr>
          <w:p w14:paraId="7C4082FE" w14:textId="35B95237" w:rsidR="00420669" w:rsidRPr="00916C42" w:rsidRDefault="00BA4DF0" w:rsidP="000F7039">
            <w:pPr>
              <w:pStyle w:val="text"/>
              <w:spacing w:line="276" w:lineRule="auto"/>
              <w:ind w:firstLine="0"/>
              <w:jc w:val="center"/>
              <w:rPr>
                <w:sz w:val="24"/>
                <w:szCs w:val="24"/>
              </w:rPr>
            </w:pPr>
            <w:r w:rsidRPr="00916C42">
              <w:rPr>
                <w:sz w:val="24"/>
                <w:szCs w:val="24"/>
              </w:rPr>
              <w:t>15.37</w:t>
            </w:r>
          </w:p>
        </w:tc>
      </w:tr>
    </w:tbl>
    <w:p w14:paraId="3B1AAA11" w14:textId="77777777" w:rsidR="00420669" w:rsidRPr="00916C42" w:rsidRDefault="00420669" w:rsidP="003C1CBA">
      <w:pPr>
        <w:pStyle w:val="text"/>
        <w:spacing w:line="276" w:lineRule="auto"/>
        <w:ind w:firstLine="0"/>
        <w:rPr>
          <w:sz w:val="24"/>
          <w:szCs w:val="24"/>
        </w:rPr>
      </w:pPr>
    </w:p>
    <w:p w14:paraId="19F0A1E9" w14:textId="6E28490C" w:rsidR="00ED1D06" w:rsidRPr="00916C42" w:rsidRDefault="006F7C3A" w:rsidP="006F7C3A">
      <w:pPr>
        <w:pStyle w:val="text"/>
        <w:spacing w:line="276" w:lineRule="auto"/>
        <w:ind w:firstLine="709"/>
        <w:rPr>
          <w:sz w:val="24"/>
          <w:szCs w:val="24"/>
        </w:rPr>
      </w:pPr>
      <w:r w:rsidRPr="00916C42">
        <w:rPr>
          <w:sz w:val="24"/>
          <w:szCs w:val="24"/>
        </w:rPr>
        <w:t>The distribution of waves depending on their SWH and direction at the study locations is shown on fig. 5.</w:t>
      </w:r>
      <w:r w:rsidR="00364234" w:rsidRPr="00916C42">
        <w:rPr>
          <w:sz w:val="24"/>
          <w:szCs w:val="24"/>
        </w:rPr>
        <w:t xml:space="preserve"> The patterns of these distributions vary significantly form point to point. Thus, </w:t>
      </w:r>
      <w:r w:rsidR="007F4CBA" w:rsidRPr="00916C42">
        <w:rPr>
          <w:sz w:val="24"/>
          <w:szCs w:val="24"/>
        </w:rPr>
        <w:t xml:space="preserve">two predominant directions of waves can be derived </w:t>
      </w:r>
      <w:r w:rsidR="00364234" w:rsidRPr="00916C42">
        <w:rPr>
          <w:sz w:val="24"/>
          <w:szCs w:val="24"/>
        </w:rPr>
        <w:t xml:space="preserve">in </w:t>
      </w:r>
      <w:proofErr w:type="spellStart"/>
      <w:r w:rsidR="00364234" w:rsidRPr="00916C42">
        <w:rPr>
          <w:sz w:val="24"/>
          <w:szCs w:val="24"/>
        </w:rPr>
        <w:t>Gelendzhik</w:t>
      </w:r>
      <w:proofErr w:type="spellEnd"/>
      <w:r w:rsidR="00364234" w:rsidRPr="00916C42">
        <w:rPr>
          <w:sz w:val="24"/>
          <w:szCs w:val="24"/>
        </w:rPr>
        <w:t xml:space="preserve"> </w:t>
      </w:r>
      <w:r w:rsidR="007F4CBA" w:rsidRPr="00916C42">
        <w:rPr>
          <w:sz w:val="24"/>
          <w:szCs w:val="24"/>
        </w:rPr>
        <w:t xml:space="preserve">– SSE and WNW. Another interesting feature of this distribution is a weak peak corresponding to </w:t>
      </w:r>
      <w:r w:rsidR="00FA70E4" w:rsidRPr="00916C42">
        <w:rPr>
          <w:sz w:val="24"/>
          <w:szCs w:val="24"/>
        </w:rPr>
        <w:t xml:space="preserve">NW. This peak may be induced by local orographic wind circulation common for the region between the cities of </w:t>
      </w:r>
      <w:proofErr w:type="spellStart"/>
      <w:r w:rsidR="00FA70E4" w:rsidRPr="00916C42">
        <w:rPr>
          <w:sz w:val="24"/>
          <w:szCs w:val="24"/>
        </w:rPr>
        <w:t>Novorossijsk</w:t>
      </w:r>
      <w:proofErr w:type="spellEnd"/>
      <w:r w:rsidR="00FA70E4" w:rsidRPr="00916C42">
        <w:rPr>
          <w:sz w:val="24"/>
          <w:szCs w:val="24"/>
        </w:rPr>
        <w:t xml:space="preserve"> and </w:t>
      </w:r>
      <w:proofErr w:type="spellStart"/>
      <w:r w:rsidR="00FA70E4" w:rsidRPr="00916C42">
        <w:rPr>
          <w:sz w:val="24"/>
          <w:szCs w:val="24"/>
        </w:rPr>
        <w:t>Tuapse</w:t>
      </w:r>
      <w:proofErr w:type="spellEnd"/>
      <w:r w:rsidR="00FA70E4" w:rsidRPr="00916C42">
        <w:rPr>
          <w:sz w:val="24"/>
          <w:szCs w:val="24"/>
        </w:rPr>
        <w:t xml:space="preserve"> on the northeastern coast of the sea [</w:t>
      </w:r>
      <w:r w:rsidR="001F4675" w:rsidRPr="00916C42">
        <w:rPr>
          <w:sz w:val="24"/>
          <w:szCs w:val="24"/>
        </w:rPr>
        <w:t>23</w:t>
      </w:r>
      <w:r w:rsidR="00FA70E4" w:rsidRPr="00916C42">
        <w:rPr>
          <w:sz w:val="24"/>
          <w:szCs w:val="24"/>
        </w:rPr>
        <w:t>].</w:t>
      </w:r>
      <w:r w:rsidR="00826BCB" w:rsidRPr="00916C42">
        <w:rPr>
          <w:sz w:val="24"/>
          <w:szCs w:val="24"/>
        </w:rPr>
        <w:t xml:space="preserve"> In </w:t>
      </w:r>
      <w:proofErr w:type="spellStart"/>
      <w:r w:rsidR="00826BCB" w:rsidRPr="00916C42">
        <w:rPr>
          <w:sz w:val="24"/>
          <w:szCs w:val="24"/>
        </w:rPr>
        <w:t>Katziveli</w:t>
      </w:r>
      <w:proofErr w:type="spellEnd"/>
      <w:r w:rsidR="00826BCB" w:rsidRPr="00916C42">
        <w:rPr>
          <w:sz w:val="24"/>
          <w:szCs w:val="24"/>
        </w:rPr>
        <w:t xml:space="preserve"> there are also two predominant directions of waves – E and WSW. Unlike the pattern in </w:t>
      </w:r>
      <w:proofErr w:type="spellStart"/>
      <w:r w:rsidR="00826BCB" w:rsidRPr="00916C42">
        <w:rPr>
          <w:sz w:val="24"/>
          <w:szCs w:val="24"/>
        </w:rPr>
        <w:t>Gelendzhik</w:t>
      </w:r>
      <w:proofErr w:type="spellEnd"/>
      <w:r w:rsidR="00826BCB" w:rsidRPr="00916C42">
        <w:rPr>
          <w:sz w:val="24"/>
          <w:szCs w:val="24"/>
        </w:rPr>
        <w:t>, there are practically no waves arriving from the shore. Southern waves are very rare as well.</w:t>
      </w:r>
      <w:r w:rsidR="006F042E" w:rsidRPr="00916C42">
        <w:rPr>
          <w:sz w:val="24"/>
          <w:szCs w:val="24"/>
        </w:rPr>
        <w:t xml:space="preserve"> As the </w:t>
      </w:r>
      <w:proofErr w:type="spellStart"/>
      <w:r w:rsidR="006F042E" w:rsidRPr="00916C42">
        <w:rPr>
          <w:sz w:val="24"/>
          <w:szCs w:val="24"/>
        </w:rPr>
        <w:t>Karkinitskaya</w:t>
      </w:r>
      <w:proofErr w:type="spellEnd"/>
      <w:r w:rsidR="006F042E" w:rsidRPr="00916C42">
        <w:rPr>
          <w:sz w:val="24"/>
          <w:szCs w:val="24"/>
        </w:rPr>
        <w:t xml:space="preserve"> Oil Platform is located far from any coasts the pattern of the directional distribution is more uniform here. However, there are also two prevalent wave directions, namely the SSW and ENE ones.</w:t>
      </w:r>
      <w:r w:rsidR="007A253F" w:rsidRPr="00916C42">
        <w:rPr>
          <w:sz w:val="24"/>
          <w:szCs w:val="24"/>
        </w:rPr>
        <w:t xml:space="preserve"> </w:t>
      </w:r>
      <w:r w:rsidR="00935CB1" w:rsidRPr="00916C42">
        <w:rPr>
          <w:sz w:val="24"/>
          <w:szCs w:val="24"/>
        </w:rPr>
        <w:t xml:space="preserve">The amount of SE waves is very low here. </w:t>
      </w:r>
      <w:r w:rsidR="007A253F" w:rsidRPr="00916C42">
        <w:rPr>
          <w:sz w:val="24"/>
          <w:szCs w:val="24"/>
        </w:rPr>
        <w:t xml:space="preserve">At the </w:t>
      </w:r>
      <w:proofErr w:type="spellStart"/>
      <w:r w:rsidR="007A253F" w:rsidRPr="00916C42">
        <w:rPr>
          <w:sz w:val="24"/>
          <w:szCs w:val="24"/>
        </w:rPr>
        <w:t>Sinop</w:t>
      </w:r>
      <w:proofErr w:type="spellEnd"/>
      <w:r w:rsidR="007A253F" w:rsidRPr="00916C42">
        <w:rPr>
          <w:sz w:val="24"/>
          <w:szCs w:val="24"/>
        </w:rPr>
        <w:t xml:space="preserve"> location there are also two peaks in the </w:t>
      </w:r>
      <w:r w:rsidR="00935CB1" w:rsidRPr="00916C42">
        <w:rPr>
          <w:sz w:val="24"/>
          <w:szCs w:val="24"/>
        </w:rPr>
        <w:t xml:space="preserve">distribution of wave directions, namely NW and NNE. Finally, the most evident peak among all these distributions is observed in </w:t>
      </w:r>
      <w:proofErr w:type="spellStart"/>
      <w:r w:rsidR="00935CB1" w:rsidRPr="00916C42">
        <w:rPr>
          <w:sz w:val="24"/>
          <w:szCs w:val="24"/>
        </w:rPr>
        <w:t>Hopa</w:t>
      </w:r>
      <w:proofErr w:type="spellEnd"/>
      <w:r w:rsidR="00935CB1" w:rsidRPr="00916C42">
        <w:rPr>
          <w:sz w:val="24"/>
          <w:szCs w:val="24"/>
        </w:rPr>
        <w:t>, where at least 50% of all waves arriv</w:t>
      </w:r>
      <w:r w:rsidR="009708D5" w:rsidRPr="00916C42">
        <w:rPr>
          <w:sz w:val="24"/>
          <w:szCs w:val="24"/>
        </w:rPr>
        <w:t>e</w:t>
      </w:r>
      <w:r w:rsidR="00935CB1" w:rsidRPr="00916C42">
        <w:rPr>
          <w:sz w:val="24"/>
          <w:szCs w:val="24"/>
        </w:rPr>
        <w:t xml:space="preserve"> from WNW.</w:t>
      </w:r>
    </w:p>
    <w:p w14:paraId="52792523" w14:textId="679CCFEA" w:rsidR="009708D5" w:rsidRPr="00916C42" w:rsidRDefault="009708D5">
      <w:pPr>
        <w:suppressAutoHyphens w:val="0"/>
        <w:rPr>
          <w:i/>
          <w:sz w:val="24"/>
          <w:szCs w:val="24"/>
        </w:rPr>
      </w:pPr>
    </w:p>
    <w:p w14:paraId="458AC6DB" w14:textId="361804B3" w:rsidR="003C1CBA" w:rsidRPr="00916C42" w:rsidRDefault="006F7C3A" w:rsidP="00456D5D">
      <w:pPr>
        <w:pStyle w:val="text"/>
        <w:spacing w:line="276" w:lineRule="auto"/>
        <w:ind w:firstLine="0"/>
        <w:jc w:val="center"/>
        <w:rPr>
          <w:i/>
          <w:sz w:val="24"/>
          <w:szCs w:val="24"/>
        </w:rPr>
      </w:pPr>
      <w:r w:rsidRPr="00916C42">
        <w:rPr>
          <w:i/>
          <w:noProof/>
          <w:sz w:val="24"/>
          <w:szCs w:val="24"/>
          <w:lang w:val="ru-RU" w:eastAsia="ru-RU"/>
        </w:rPr>
        <w:drawing>
          <wp:inline distT="0" distB="0" distL="0" distR="0" wp14:anchorId="7FCE2D19" wp14:editId="0578613E">
            <wp:extent cx="6152515" cy="4189730"/>
            <wp:effectExtent l="0" t="0" r="0" b="1270"/>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s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2515" cy="4189730"/>
                    </a:xfrm>
                    <a:prstGeom prst="rect">
                      <a:avLst/>
                    </a:prstGeom>
                  </pic:spPr>
                </pic:pic>
              </a:graphicData>
            </a:graphic>
          </wp:inline>
        </w:drawing>
      </w:r>
    </w:p>
    <w:p w14:paraId="3F8014FA" w14:textId="2FB1908A" w:rsidR="00ED1D06" w:rsidRPr="00916C42" w:rsidRDefault="00ED1D06" w:rsidP="00456D5D">
      <w:pPr>
        <w:pStyle w:val="text"/>
        <w:spacing w:line="276" w:lineRule="auto"/>
        <w:ind w:firstLine="0"/>
        <w:jc w:val="center"/>
        <w:rPr>
          <w:i/>
          <w:sz w:val="24"/>
          <w:szCs w:val="24"/>
        </w:rPr>
      </w:pPr>
      <w:r w:rsidRPr="00916C42">
        <w:rPr>
          <w:i/>
          <w:sz w:val="24"/>
          <w:szCs w:val="24"/>
        </w:rPr>
        <w:t>Fig. 5. Wave roses at the study locations. Numbers indicating study points correspond to fig. 4.</w:t>
      </w:r>
    </w:p>
    <w:p w14:paraId="0D5B41B2" w14:textId="77777777" w:rsidR="0044654D" w:rsidRPr="00916C42" w:rsidRDefault="0044654D" w:rsidP="00BC3146">
      <w:pPr>
        <w:pStyle w:val="text"/>
        <w:spacing w:line="276" w:lineRule="auto"/>
        <w:ind w:firstLine="709"/>
        <w:rPr>
          <w:sz w:val="24"/>
          <w:szCs w:val="24"/>
        </w:rPr>
      </w:pPr>
    </w:p>
    <w:p w14:paraId="00F3F7C0" w14:textId="155C5253" w:rsidR="00CB7D47" w:rsidRPr="00916C42" w:rsidRDefault="00611C58" w:rsidP="00656306">
      <w:pPr>
        <w:pStyle w:val="sectionheadnonums"/>
        <w:spacing w:before="0" w:after="0" w:line="276" w:lineRule="auto"/>
        <w:rPr>
          <w:sz w:val="24"/>
          <w:szCs w:val="24"/>
        </w:rPr>
      </w:pPr>
      <w:r w:rsidRPr="00916C42">
        <w:rPr>
          <w:sz w:val="24"/>
          <w:szCs w:val="24"/>
        </w:rPr>
        <w:t>IV. Acknowledgment</w:t>
      </w:r>
      <w:r w:rsidR="00F70B13" w:rsidRPr="00916C42">
        <w:rPr>
          <w:sz w:val="24"/>
          <w:szCs w:val="24"/>
        </w:rPr>
        <w:t>s</w:t>
      </w:r>
    </w:p>
    <w:p w14:paraId="03CB7E83" w14:textId="6C8EA3CE" w:rsidR="00611C58" w:rsidRPr="00916C42" w:rsidRDefault="00F71D62" w:rsidP="00F71D62">
      <w:pPr>
        <w:pStyle w:val="text"/>
        <w:spacing w:line="276" w:lineRule="auto"/>
        <w:ind w:firstLine="709"/>
        <w:rPr>
          <w:sz w:val="24"/>
          <w:szCs w:val="24"/>
        </w:rPr>
      </w:pPr>
      <w:r w:rsidRPr="00916C42">
        <w:rPr>
          <w:sz w:val="24"/>
          <w:szCs w:val="24"/>
        </w:rPr>
        <w:t xml:space="preserve">The reported study was carried out by F.N. </w:t>
      </w:r>
      <w:proofErr w:type="spellStart"/>
      <w:r w:rsidRPr="00916C42">
        <w:rPr>
          <w:sz w:val="24"/>
          <w:szCs w:val="24"/>
        </w:rPr>
        <w:t>Gippius</w:t>
      </w:r>
      <w:proofErr w:type="spellEnd"/>
      <w:r w:rsidRPr="00916C42">
        <w:rPr>
          <w:sz w:val="24"/>
          <w:szCs w:val="24"/>
        </w:rPr>
        <w:t xml:space="preserve"> and E.V. </w:t>
      </w:r>
      <w:proofErr w:type="spellStart"/>
      <w:r w:rsidRPr="00916C42">
        <w:rPr>
          <w:sz w:val="24"/>
          <w:szCs w:val="24"/>
        </w:rPr>
        <w:t>Stoliarova</w:t>
      </w:r>
      <w:proofErr w:type="spellEnd"/>
      <w:r w:rsidRPr="00916C42">
        <w:rPr>
          <w:sz w:val="24"/>
          <w:szCs w:val="24"/>
        </w:rPr>
        <w:t xml:space="preserve"> within the project </w:t>
      </w:r>
      <w:r w:rsidR="00E93CE1" w:rsidRPr="00916C42">
        <w:rPr>
          <w:sz w:val="24"/>
          <w:szCs w:val="24"/>
        </w:rPr>
        <w:t xml:space="preserve">     </w:t>
      </w:r>
      <w:r w:rsidRPr="00916C42">
        <w:rPr>
          <w:sz w:val="24"/>
          <w:szCs w:val="24"/>
        </w:rPr>
        <w:t>№</w:t>
      </w:r>
      <w:r w:rsidR="00E93CE1" w:rsidRPr="00916C42">
        <w:rPr>
          <w:rFonts w:eastAsia="Times New Roman"/>
          <w:b/>
          <w:bCs/>
          <w:sz w:val="30"/>
          <w:szCs w:val="30"/>
          <w:lang w:eastAsia="ru-RU"/>
        </w:rPr>
        <w:t xml:space="preserve"> </w:t>
      </w:r>
      <w:r w:rsidR="00E93CE1" w:rsidRPr="00916C42">
        <w:rPr>
          <w:bCs/>
          <w:sz w:val="24"/>
          <w:szCs w:val="24"/>
        </w:rPr>
        <w:t xml:space="preserve">16-35-00488 funded by the Russian Foundation for Basic Research (RFBR) and by                          S.A. </w:t>
      </w:r>
      <w:proofErr w:type="spellStart"/>
      <w:r w:rsidR="00E93CE1" w:rsidRPr="00916C42">
        <w:rPr>
          <w:bCs/>
          <w:sz w:val="24"/>
          <w:szCs w:val="24"/>
        </w:rPr>
        <w:t>Myslenkov</w:t>
      </w:r>
      <w:proofErr w:type="spellEnd"/>
      <w:r w:rsidR="00E93CE1" w:rsidRPr="00916C42">
        <w:rPr>
          <w:bCs/>
          <w:sz w:val="24"/>
          <w:szCs w:val="24"/>
        </w:rPr>
        <w:t xml:space="preserve"> and V.S. </w:t>
      </w:r>
      <w:proofErr w:type="spellStart"/>
      <w:r w:rsidR="00E93CE1" w:rsidRPr="00916C42">
        <w:rPr>
          <w:bCs/>
          <w:sz w:val="24"/>
          <w:szCs w:val="24"/>
        </w:rPr>
        <w:t>Arkhipkin</w:t>
      </w:r>
      <w:proofErr w:type="spellEnd"/>
      <w:r w:rsidR="00E93CE1" w:rsidRPr="00916C42">
        <w:rPr>
          <w:bCs/>
          <w:sz w:val="24"/>
          <w:szCs w:val="24"/>
        </w:rPr>
        <w:t xml:space="preserve"> within the project № 16-08-00829 funded by RFBR.</w:t>
      </w:r>
    </w:p>
    <w:p w14:paraId="7E71D428" w14:textId="77777777" w:rsidR="00F71D62" w:rsidRPr="00916C42" w:rsidRDefault="00F71D62" w:rsidP="00656306">
      <w:pPr>
        <w:pStyle w:val="sectionheadnonums"/>
        <w:spacing w:before="0" w:after="0" w:line="276" w:lineRule="auto"/>
        <w:rPr>
          <w:sz w:val="24"/>
          <w:szCs w:val="24"/>
        </w:rPr>
      </w:pPr>
    </w:p>
    <w:p w14:paraId="2A742910" w14:textId="77777777" w:rsidR="00CB7D47" w:rsidRPr="00916C42" w:rsidRDefault="00CB7D47" w:rsidP="00CB7D47">
      <w:pPr>
        <w:pStyle w:val="sectionheadnonums"/>
        <w:spacing w:before="0" w:after="0" w:line="276" w:lineRule="auto"/>
        <w:rPr>
          <w:sz w:val="24"/>
          <w:szCs w:val="24"/>
        </w:rPr>
      </w:pPr>
      <w:r w:rsidRPr="00916C42">
        <w:rPr>
          <w:sz w:val="24"/>
          <w:szCs w:val="24"/>
        </w:rPr>
        <w:t>V. References</w:t>
      </w:r>
    </w:p>
    <w:p w14:paraId="45581A03" w14:textId="6246025A" w:rsidR="00CB7D47" w:rsidRPr="00916C42" w:rsidRDefault="00656306" w:rsidP="00B45FEC">
      <w:pPr>
        <w:pStyle w:val="text"/>
        <w:spacing w:line="276" w:lineRule="auto"/>
        <w:ind w:firstLine="709"/>
        <w:rPr>
          <w:sz w:val="24"/>
          <w:szCs w:val="24"/>
        </w:rPr>
      </w:pPr>
      <w:r w:rsidRPr="00916C42">
        <w:rPr>
          <w:sz w:val="24"/>
          <w:szCs w:val="24"/>
        </w:rPr>
        <w:t>[</w:t>
      </w:r>
      <w:r w:rsidR="008E078B" w:rsidRPr="00916C42">
        <w:rPr>
          <w:sz w:val="24"/>
          <w:szCs w:val="24"/>
        </w:rPr>
        <w:t>1</w:t>
      </w:r>
      <w:r w:rsidRPr="00916C42">
        <w:rPr>
          <w:sz w:val="24"/>
          <w:szCs w:val="24"/>
        </w:rPr>
        <w:t xml:space="preserve">] V.S. </w:t>
      </w:r>
      <w:proofErr w:type="spellStart"/>
      <w:r w:rsidRPr="00916C42">
        <w:rPr>
          <w:sz w:val="24"/>
          <w:szCs w:val="24"/>
        </w:rPr>
        <w:t>Arkhipkin</w:t>
      </w:r>
      <w:proofErr w:type="spellEnd"/>
      <w:r w:rsidRPr="00916C42">
        <w:rPr>
          <w:sz w:val="24"/>
          <w:szCs w:val="24"/>
        </w:rPr>
        <w:t xml:space="preserve">, F.N. </w:t>
      </w:r>
      <w:proofErr w:type="spellStart"/>
      <w:r w:rsidRPr="00916C42">
        <w:rPr>
          <w:sz w:val="24"/>
          <w:szCs w:val="24"/>
        </w:rPr>
        <w:t>Gippius</w:t>
      </w:r>
      <w:proofErr w:type="spellEnd"/>
      <w:r w:rsidRPr="00916C42">
        <w:rPr>
          <w:sz w:val="24"/>
          <w:szCs w:val="24"/>
        </w:rPr>
        <w:t xml:space="preserve">, K.P. </w:t>
      </w:r>
      <w:proofErr w:type="spellStart"/>
      <w:r w:rsidRPr="00916C42">
        <w:rPr>
          <w:sz w:val="24"/>
          <w:szCs w:val="24"/>
        </w:rPr>
        <w:t>Koltermann</w:t>
      </w:r>
      <w:proofErr w:type="spellEnd"/>
      <w:r w:rsidRPr="00916C42">
        <w:rPr>
          <w:sz w:val="24"/>
          <w:szCs w:val="24"/>
        </w:rPr>
        <w:t xml:space="preserve">, and G.V. </w:t>
      </w:r>
      <w:proofErr w:type="spellStart"/>
      <w:r w:rsidRPr="00916C42">
        <w:rPr>
          <w:sz w:val="24"/>
          <w:szCs w:val="24"/>
        </w:rPr>
        <w:t>Surkova</w:t>
      </w:r>
      <w:proofErr w:type="spellEnd"/>
      <w:r w:rsidRPr="00916C42">
        <w:rPr>
          <w:sz w:val="24"/>
          <w:szCs w:val="24"/>
        </w:rPr>
        <w:t>, “</w:t>
      </w:r>
      <w:r w:rsidR="006D1C14" w:rsidRPr="00916C42">
        <w:rPr>
          <w:sz w:val="24"/>
          <w:szCs w:val="24"/>
        </w:rPr>
        <w:t xml:space="preserve">Wind waves in the Black Sea: Results of a </w:t>
      </w:r>
      <w:proofErr w:type="spellStart"/>
      <w:r w:rsidR="006D1C14" w:rsidRPr="00916C42">
        <w:rPr>
          <w:sz w:val="24"/>
          <w:szCs w:val="24"/>
        </w:rPr>
        <w:t>hindcast</w:t>
      </w:r>
      <w:proofErr w:type="spellEnd"/>
      <w:r w:rsidR="006D1C14" w:rsidRPr="00916C42">
        <w:rPr>
          <w:sz w:val="24"/>
          <w:szCs w:val="24"/>
        </w:rPr>
        <w:t xml:space="preserve"> study</w:t>
      </w:r>
      <w:r w:rsidRPr="00916C42">
        <w:rPr>
          <w:sz w:val="24"/>
          <w:szCs w:val="24"/>
        </w:rPr>
        <w:t>”</w:t>
      </w:r>
      <w:r w:rsidR="006D1C14" w:rsidRPr="00916C42">
        <w:rPr>
          <w:sz w:val="24"/>
          <w:szCs w:val="24"/>
        </w:rPr>
        <w:t xml:space="preserve">, </w:t>
      </w:r>
      <w:r w:rsidR="006D1C14" w:rsidRPr="00916C42">
        <w:rPr>
          <w:i/>
          <w:sz w:val="24"/>
          <w:szCs w:val="24"/>
        </w:rPr>
        <w:t>Nat. Hazards Earth Syst. Sci.</w:t>
      </w:r>
      <w:r w:rsidR="006D1C14" w:rsidRPr="00916C42">
        <w:rPr>
          <w:sz w:val="24"/>
          <w:szCs w:val="24"/>
        </w:rPr>
        <w:t>, vol. 14, pp. 2883</w:t>
      </w:r>
      <w:r w:rsidR="00472BA6" w:rsidRPr="00916C42">
        <w:rPr>
          <w:sz w:val="24"/>
          <w:szCs w:val="24"/>
        </w:rPr>
        <w:t>—</w:t>
      </w:r>
      <w:r w:rsidR="006D1C14" w:rsidRPr="00916C42">
        <w:rPr>
          <w:sz w:val="24"/>
          <w:szCs w:val="24"/>
        </w:rPr>
        <w:t>2897</w:t>
      </w:r>
      <w:r w:rsidR="00CD7DD0" w:rsidRPr="00916C42">
        <w:rPr>
          <w:sz w:val="24"/>
          <w:szCs w:val="24"/>
        </w:rPr>
        <w:t>, November 2014</w:t>
      </w:r>
      <w:r w:rsidR="007D13A5" w:rsidRPr="00916C42">
        <w:rPr>
          <w:sz w:val="24"/>
          <w:szCs w:val="24"/>
        </w:rPr>
        <w:t>.</w:t>
      </w:r>
    </w:p>
    <w:p w14:paraId="5FEACA34" w14:textId="36D91C0D" w:rsidR="00CD7DD0" w:rsidRPr="00916C42" w:rsidRDefault="00CD7DD0" w:rsidP="00B45FEC">
      <w:pPr>
        <w:pStyle w:val="text"/>
        <w:spacing w:line="276" w:lineRule="auto"/>
        <w:ind w:firstLine="709"/>
        <w:rPr>
          <w:rFonts w:eastAsia="Times New Roman"/>
          <w:sz w:val="24"/>
          <w:lang w:eastAsia="de-DE"/>
        </w:rPr>
      </w:pPr>
      <w:r w:rsidRPr="00916C42">
        <w:rPr>
          <w:sz w:val="24"/>
          <w:szCs w:val="24"/>
        </w:rPr>
        <w:t>[</w:t>
      </w:r>
      <w:r w:rsidR="008E078B" w:rsidRPr="00916C42">
        <w:rPr>
          <w:sz w:val="24"/>
          <w:szCs w:val="24"/>
        </w:rPr>
        <w:t>2</w:t>
      </w:r>
      <w:r w:rsidRPr="00916C42">
        <w:rPr>
          <w:sz w:val="24"/>
          <w:szCs w:val="24"/>
        </w:rPr>
        <w:t xml:space="preserve">] </w:t>
      </w:r>
      <w:r w:rsidR="00EC6AD7" w:rsidRPr="00916C42">
        <w:rPr>
          <w:sz w:val="24"/>
          <w:szCs w:val="24"/>
        </w:rPr>
        <w:t xml:space="preserve">A. </w:t>
      </w:r>
      <w:proofErr w:type="spellStart"/>
      <w:r w:rsidR="00EC6AD7" w:rsidRPr="00916C42">
        <w:rPr>
          <w:rFonts w:eastAsia="Times New Roman"/>
          <w:sz w:val="24"/>
          <w:lang w:eastAsia="de-DE"/>
        </w:rPr>
        <w:t>Akpinar</w:t>
      </w:r>
      <w:proofErr w:type="spellEnd"/>
      <w:r w:rsidR="00EC6AD7" w:rsidRPr="00916C42">
        <w:rPr>
          <w:rFonts w:eastAsia="Times New Roman"/>
          <w:sz w:val="24"/>
          <w:lang w:eastAsia="de-DE"/>
        </w:rPr>
        <w:t xml:space="preserve">, G. Ph. van </w:t>
      </w:r>
      <w:proofErr w:type="spellStart"/>
      <w:r w:rsidR="00EC6AD7" w:rsidRPr="00916C42">
        <w:rPr>
          <w:rFonts w:eastAsia="Times New Roman"/>
          <w:sz w:val="24"/>
          <w:lang w:eastAsia="de-DE"/>
        </w:rPr>
        <w:t>Vledder</w:t>
      </w:r>
      <w:proofErr w:type="spellEnd"/>
      <w:r w:rsidR="00EC6AD7" w:rsidRPr="00916C42">
        <w:rPr>
          <w:rFonts w:eastAsia="Times New Roman"/>
          <w:sz w:val="24"/>
          <w:lang w:eastAsia="de-DE"/>
        </w:rPr>
        <w:t xml:space="preserve">, and B. </w:t>
      </w:r>
      <w:proofErr w:type="spellStart"/>
      <w:r w:rsidR="00EC6AD7" w:rsidRPr="00916C42">
        <w:rPr>
          <w:rFonts w:eastAsia="Times New Roman"/>
          <w:sz w:val="24"/>
          <w:lang w:eastAsia="de-DE"/>
        </w:rPr>
        <w:t>Bingölbali</w:t>
      </w:r>
      <w:proofErr w:type="spellEnd"/>
      <w:r w:rsidR="00EC6AD7" w:rsidRPr="00916C42">
        <w:rPr>
          <w:rFonts w:eastAsia="Times New Roman"/>
          <w:sz w:val="24"/>
          <w:lang w:eastAsia="de-DE"/>
        </w:rPr>
        <w:t xml:space="preserve">, “Wave climate simulation for the Black Sea basin”, </w:t>
      </w:r>
      <w:r w:rsidR="00EC6AD7" w:rsidRPr="00916C42">
        <w:rPr>
          <w:rFonts w:eastAsia="Times New Roman"/>
          <w:i/>
          <w:sz w:val="24"/>
          <w:lang w:eastAsia="de-DE"/>
        </w:rPr>
        <w:t>E-proceedings of the 36th IAHR World Congress</w:t>
      </w:r>
      <w:r w:rsidR="00EC6AD7" w:rsidRPr="00916C42">
        <w:rPr>
          <w:rFonts w:ascii="MS Mincho" w:eastAsia="MS Mincho" w:hAnsi="MS Mincho" w:cs="MS Mincho"/>
          <w:i/>
          <w:sz w:val="24"/>
          <w:lang w:eastAsia="de-DE"/>
        </w:rPr>
        <w:t> </w:t>
      </w:r>
      <w:r w:rsidR="00EC6AD7" w:rsidRPr="00916C42">
        <w:rPr>
          <w:rFonts w:eastAsia="Times New Roman"/>
          <w:i/>
          <w:sz w:val="24"/>
          <w:lang w:eastAsia="de-DE"/>
        </w:rPr>
        <w:t>28 June – 3 July</w:t>
      </w:r>
      <w:r w:rsidR="00EC6AD7" w:rsidRPr="00916C42">
        <w:rPr>
          <w:rFonts w:eastAsia="Times New Roman"/>
          <w:sz w:val="24"/>
          <w:lang w:eastAsia="de-DE"/>
        </w:rPr>
        <w:t>, 2015, The Hague, the Netherlands</w:t>
      </w:r>
      <w:r w:rsidR="007D13A5" w:rsidRPr="00916C42">
        <w:rPr>
          <w:rFonts w:eastAsia="Times New Roman"/>
          <w:sz w:val="24"/>
          <w:lang w:eastAsia="de-DE"/>
        </w:rPr>
        <w:t>.</w:t>
      </w:r>
    </w:p>
    <w:p w14:paraId="4D5C1EA2" w14:textId="2F149C00" w:rsidR="00A371AF" w:rsidRPr="00916C42" w:rsidRDefault="00776A86" w:rsidP="00A371AF">
      <w:pPr>
        <w:pStyle w:val="text"/>
        <w:spacing w:line="276" w:lineRule="auto"/>
        <w:ind w:firstLine="709"/>
        <w:rPr>
          <w:sz w:val="24"/>
          <w:szCs w:val="24"/>
        </w:rPr>
      </w:pPr>
      <w:r w:rsidRPr="00916C42">
        <w:rPr>
          <w:rFonts w:eastAsia="Times New Roman"/>
          <w:sz w:val="24"/>
          <w:lang w:eastAsia="de-DE"/>
        </w:rPr>
        <w:t>[</w:t>
      </w:r>
      <w:r w:rsidR="008E078B" w:rsidRPr="00916C42">
        <w:rPr>
          <w:rFonts w:eastAsia="Times New Roman"/>
          <w:sz w:val="24"/>
          <w:lang w:eastAsia="de-DE"/>
        </w:rPr>
        <w:t>3</w:t>
      </w:r>
      <w:r w:rsidRPr="00916C42">
        <w:rPr>
          <w:rFonts w:eastAsia="Times New Roman"/>
          <w:sz w:val="24"/>
          <w:lang w:eastAsia="de-DE"/>
        </w:rPr>
        <w:t xml:space="preserve">] N.N. </w:t>
      </w:r>
      <w:proofErr w:type="spellStart"/>
      <w:r w:rsidRPr="00916C42">
        <w:rPr>
          <w:rFonts w:eastAsia="Times New Roman"/>
          <w:sz w:val="24"/>
          <w:lang w:eastAsia="de-DE"/>
        </w:rPr>
        <w:t>Valchev</w:t>
      </w:r>
      <w:proofErr w:type="spellEnd"/>
      <w:r w:rsidRPr="00916C42">
        <w:rPr>
          <w:rFonts w:eastAsia="Times New Roman"/>
          <w:sz w:val="24"/>
          <w:lang w:eastAsia="de-DE"/>
        </w:rPr>
        <w:t xml:space="preserve">, E.V. </w:t>
      </w:r>
      <w:proofErr w:type="spellStart"/>
      <w:r w:rsidRPr="00916C42">
        <w:rPr>
          <w:rFonts w:eastAsia="Times New Roman"/>
          <w:sz w:val="24"/>
          <w:lang w:eastAsia="de-DE"/>
        </w:rPr>
        <w:t>Trifonova</w:t>
      </w:r>
      <w:proofErr w:type="spellEnd"/>
      <w:r w:rsidRPr="00916C42">
        <w:rPr>
          <w:rFonts w:eastAsia="Times New Roman"/>
          <w:sz w:val="24"/>
          <w:lang w:eastAsia="de-DE"/>
        </w:rPr>
        <w:t xml:space="preserve">, and N.K. </w:t>
      </w:r>
      <w:proofErr w:type="spellStart"/>
      <w:r w:rsidRPr="00916C42">
        <w:rPr>
          <w:rFonts w:eastAsia="Times New Roman"/>
          <w:sz w:val="24"/>
          <w:lang w:eastAsia="de-DE"/>
        </w:rPr>
        <w:t>Andreeva</w:t>
      </w:r>
      <w:proofErr w:type="spellEnd"/>
      <w:r w:rsidRPr="00916C42">
        <w:rPr>
          <w:rFonts w:eastAsia="Times New Roman"/>
          <w:sz w:val="24"/>
          <w:lang w:eastAsia="de-DE"/>
        </w:rPr>
        <w:t xml:space="preserve">, </w:t>
      </w:r>
      <w:r w:rsidR="00A371AF" w:rsidRPr="00916C42">
        <w:rPr>
          <w:rFonts w:eastAsia="Times New Roman"/>
          <w:sz w:val="24"/>
          <w:lang w:eastAsia="de-DE"/>
        </w:rPr>
        <w:t xml:space="preserve">“Past and recent trends in the western Black Sea storminess”, </w:t>
      </w:r>
      <w:r w:rsidR="00A371AF" w:rsidRPr="00916C42">
        <w:rPr>
          <w:i/>
          <w:sz w:val="24"/>
          <w:szCs w:val="24"/>
        </w:rPr>
        <w:t>Nat. Hazards Earth Syst. Sci.</w:t>
      </w:r>
      <w:r w:rsidR="00A371AF" w:rsidRPr="00916C42">
        <w:rPr>
          <w:sz w:val="24"/>
          <w:szCs w:val="24"/>
        </w:rPr>
        <w:t>, vol. 12, pp. 961</w:t>
      </w:r>
      <w:r w:rsidR="00472BA6" w:rsidRPr="00916C42">
        <w:rPr>
          <w:sz w:val="24"/>
          <w:szCs w:val="24"/>
        </w:rPr>
        <w:t>—</w:t>
      </w:r>
      <w:r w:rsidR="00A371AF" w:rsidRPr="00916C42">
        <w:rPr>
          <w:sz w:val="24"/>
          <w:szCs w:val="24"/>
        </w:rPr>
        <w:t xml:space="preserve">977, </w:t>
      </w:r>
      <w:proofErr w:type="gramStart"/>
      <w:r w:rsidR="00A371AF" w:rsidRPr="00916C42">
        <w:rPr>
          <w:sz w:val="24"/>
          <w:szCs w:val="24"/>
        </w:rPr>
        <w:t>April  2012</w:t>
      </w:r>
      <w:proofErr w:type="gramEnd"/>
      <w:r w:rsidR="007D13A5" w:rsidRPr="00916C42">
        <w:rPr>
          <w:sz w:val="24"/>
          <w:szCs w:val="24"/>
        </w:rPr>
        <w:t>.</w:t>
      </w:r>
    </w:p>
    <w:p w14:paraId="64FA20B8" w14:textId="49F91A70" w:rsidR="00353023" w:rsidRPr="00916C42" w:rsidRDefault="00353023" w:rsidP="00FC6876">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4</w:t>
      </w:r>
      <w:r w:rsidRPr="00916C42">
        <w:rPr>
          <w:rFonts w:eastAsia="Times New Roman"/>
          <w:sz w:val="24"/>
          <w:lang w:eastAsia="de-DE"/>
        </w:rPr>
        <w:t xml:space="preserve">] G.V. </w:t>
      </w:r>
      <w:proofErr w:type="spellStart"/>
      <w:r w:rsidRPr="00916C42">
        <w:rPr>
          <w:rFonts w:eastAsia="Times New Roman"/>
          <w:sz w:val="24"/>
          <w:lang w:eastAsia="de-DE"/>
        </w:rPr>
        <w:t>Surkova</w:t>
      </w:r>
      <w:proofErr w:type="spellEnd"/>
      <w:r w:rsidRPr="00916C42">
        <w:rPr>
          <w:rFonts w:eastAsia="Times New Roman"/>
          <w:sz w:val="24"/>
          <w:lang w:eastAsia="de-DE"/>
        </w:rPr>
        <w:t xml:space="preserve">, V.S. </w:t>
      </w:r>
      <w:proofErr w:type="spellStart"/>
      <w:r w:rsidRPr="00916C42">
        <w:rPr>
          <w:rFonts w:eastAsia="Times New Roman"/>
          <w:sz w:val="24"/>
          <w:lang w:eastAsia="de-DE"/>
        </w:rPr>
        <w:t>Arkhipkin</w:t>
      </w:r>
      <w:proofErr w:type="spellEnd"/>
      <w:r w:rsidRPr="00916C42">
        <w:rPr>
          <w:rFonts w:eastAsia="Times New Roman"/>
          <w:sz w:val="24"/>
          <w:lang w:eastAsia="de-DE"/>
        </w:rPr>
        <w:t xml:space="preserve">, and A.V. </w:t>
      </w:r>
      <w:proofErr w:type="spellStart"/>
      <w:r w:rsidRPr="00916C42">
        <w:rPr>
          <w:rFonts w:eastAsia="Times New Roman"/>
          <w:sz w:val="24"/>
          <w:lang w:eastAsia="de-DE"/>
        </w:rPr>
        <w:t>Kislov</w:t>
      </w:r>
      <w:proofErr w:type="spellEnd"/>
      <w:r w:rsidRPr="00916C42">
        <w:rPr>
          <w:rFonts w:eastAsia="Times New Roman"/>
          <w:sz w:val="24"/>
          <w:lang w:eastAsia="de-DE"/>
        </w:rPr>
        <w:t>, “</w:t>
      </w:r>
      <w:r w:rsidR="008775D4" w:rsidRPr="00916C42">
        <w:rPr>
          <w:rFonts w:eastAsia="Times New Roman"/>
          <w:sz w:val="24"/>
          <w:lang w:eastAsia="de-DE"/>
        </w:rPr>
        <w:t>Atmospheric circulation and storm events in the Black Sea and Caspian Sea</w:t>
      </w:r>
      <w:r w:rsidRPr="00916C42">
        <w:rPr>
          <w:rFonts w:eastAsia="Times New Roman"/>
          <w:sz w:val="24"/>
          <w:lang w:eastAsia="de-DE"/>
        </w:rPr>
        <w:t>”</w:t>
      </w:r>
      <w:r w:rsidR="008775D4" w:rsidRPr="00916C42">
        <w:rPr>
          <w:rFonts w:eastAsia="Times New Roman"/>
          <w:sz w:val="24"/>
          <w:lang w:eastAsia="de-DE"/>
        </w:rPr>
        <w:t xml:space="preserve">, </w:t>
      </w:r>
      <w:r w:rsidR="008775D4" w:rsidRPr="00916C42">
        <w:rPr>
          <w:rFonts w:eastAsia="Times New Roman"/>
          <w:i/>
          <w:sz w:val="24"/>
          <w:lang w:eastAsia="de-DE"/>
        </w:rPr>
        <w:t>Central European Journal of Geosciences</w:t>
      </w:r>
      <w:r w:rsidR="008775D4" w:rsidRPr="00916C42">
        <w:rPr>
          <w:rFonts w:eastAsia="Times New Roman"/>
          <w:sz w:val="24"/>
          <w:lang w:eastAsia="de-DE"/>
        </w:rPr>
        <w:t>, vol. 5 (4), pp. 548—559, 2013.</w:t>
      </w:r>
    </w:p>
    <w:p w14:paraId="620FFC59" w14:textId="6110FC98" w:rsidR="00FC6876" w:rsidRPr="00916C42" w:rsidRDefault="00A371AF" w:rsidP="00FC6876">
      <w:pPr>
        <w:pStyle w:val="text"/>
        <w:spacing w:line="276" w:lineRule="auto"/>
        <w:ind w:firstLine="709"/>
        <w:rPr>
          <w:rFonts w:eastAsia="Times New Roman"/>
          <w:sz w:val="24"/>
          <w:lang w:eastAsia="de-DE"/>
        </w:rPr>
      </w:pPr>
      <w:r w:rsidRPr="00916C42">
        <w:rPr>
          <w:sz w:val="24"/>
          <w:szCs w:val="24"/>
        </w:rPr>
        <w:lastRenderedPageBreak/>
        <w:t>[</w:t>
      </w:r>
      <w:r w:rsidR="008E078B" w:rsidRPr="00916C42">
        <w:rPr>
          <w:sz w:val="24"/>
          <w:szCs w:val="24"/>
        </w:rPr>
        <w:t>5</w:t>
      </w:r>
      <w:r w:rsidRPr="00916C42">
        <w:rPr>
          <w:sz w:val="24"/>
          <w:szCs w:val="24"/>
        </w:rPr>
        <w:t xml:space="preserve">] </w:t>
      </w:r>
      <w:r w:rsidR="00B209D2" w:rsidRPr="00916C42">
        <w:rPr>
          <w:rFonts w:eastAsia="Times New Roman"/>
          <w:sz w:val="24"/>
          <w:lang w:eastAsia="de-DE"/>
        </w:rPr>
        <w:t xml:space="preserve">V. </w:t>
      </w:r>
      <w:proofErr w:type="spellStart"/>
      <w:r w:rsidR="00B209D2" w:rsidRPr="00916C42">
        <w:rPr>
          <w:rFonts w:eastAsia="Times New Roman"/>
          <w:sz w:val="24"/>
          <w:lang w:eastAsia="de-DE"/>
        </w:rPr>
        <w:t>Galabov</w:t>
      </w:r>
      <w:proofErr w:type="spellEnd"/>
      <w:r w:rsidR="00B209D2" w:rsidRPr="00916C42">
        <w:rPr>
          <w:rFonts w:eastAsia="Times New Roman"/>
          <w:sz w:val="24"/>
          <w:lang w:eastAsia="de-DE"/>
        </w:rPr>
        <w:t xml:space="preserve">, A. </w:t>
      </w:r>
      <w:proofErr w:type="spellStart"/>
      <w:r w:rsidR="00B209D2" w:rsidRPr="00916C42">
        <w:rPr>
          <w:rFonts w:eastAsia="Times New Roman"/>
          <w:sz w:val="24"/>
          <w:lang w:eastAsia="de-DE"/>
        </w:rPr>
        <w:t>Kortcheva</w:t>
      </w:r>
      <w:proofErr w:type="spellEnd"/>
      <w:r w:rsidR="00B209D2" w:rsidRPr="00916C42">
        <w:rPr>
          <w:rFonts w:eastAsia="Times New Roman"/>
          <w:sz w:val="24"/>
          <w:lang w:eastAsia="de-DE"/>
        </w:rPr>
        <w:t xml:space="preserve">, A. </w:t>
      </w:r>
      <w:proofErr w:type="spellStart"/>
      <w:r w:rsidR="00B209D2" w:rsidRPr="00916C42">
        <w:rPr>
          <w:rFonts w:eastAsia="Times New Roman"/>
          <w:sz w:val="24"/>
          <w:lang w:eastAsia="de-DE"/>
        </w:rPr>
        <w:t>Bogatchev</w:t>
      </w:r>
      <w:proofErr w:type="spellEnd"/>
      <w:r w:rsidR="00B209D2" w:rsidRPr="00916C42">
        <w:rPr>
          <w:rFonts w:eastAsia="Times New Roman"/>
          <w:sz w:val="24"/>
          <w:lang w:eastAsia="de-DE"/>
        </w:rPr>
        <w:t xml:space="preserve">, and B. </w:t>
      </w:r>
      <w:proofErr w:type="spellStart"/>
      <w:r w:rsidR="00FC6876" w:rsidRPr="00916C42">
        <w:rPr>
          <w:rFonts w:eastAsia="Times New Roman"/>
          <w:sz w:val="24"/>
          <w:lang w:eastAsia="de-DE"/>
        </w:rPr>
        <w:t>Tsenova</w:t>
      </w:r>
      <w:proofErr w:type="spellEnd"/>
      <w:r w:rsidR="00FC6876" w:rsidRPr="00916C42">
        <w:rPr>
          <w:rFonts w:eastAsia="Times New Roman"/>
          <w:sz w:val="24"/>
          <w:lang w:eastAsia="de-DE"/>
        </w:rPr>
        <w:t xml:space="preserve">, “Investigation of the hydro-meteorological hazards along the </w:t>
      </w:r>
      <w:proofErr w:type="spellStart"/>
      <w:r w:rsidR="00FC6876" w:rsidRPr="00916C42">
        <w:rPr>
          <w:rFonts w:eastAsia="Times New Roman"/>
          <w:sz w:val="24"/>
          <w:lang w:eastAsia="de-DE"/>
        </w:rPr>
        <w:t>bulgarian</w:t>
      </w:r>
      <w:proofErr w:type="spellEnd"/>
      <w:r w:rsidR="00FC6876" w:rsidRPr="00916C42">
        <w:rPr>
          <w:rFonts w:eastAsia="Times New Roman"/>
          <w:sz w:val="24"/>
          <w:lang w:eastAsia="de-DE"/>
        </w:rPr>
        <w:t xml:space="preserve"> coast of the Black Sea by reconstructions of historical storms”, </w:t>
      </w:r>
      <w:r w:rsidR="00FC6876" w:rsidRPr="00916C42">
        <w:rPr>
          <w:rFonts w:eastAsia="Times New Roman"/>
          <w:i/>
          <w:sz w:val="24"/>
          <w:lang w:eastAsia="de-DE"/>
        </w:rPr>
        <w:t>Journal of Environmental Protection and Ecology</w:t>
      </w:r>
      <w:r w:rsidR="00FC6876" w:rsidRPr="00916C42">
        <w:rPr>
          <w:rFonts w:eastAsia="Times New Roman"/>
          <w:sz w:val="24"/>
          <w:lang w:eastAsia="de-DE"/>
        </w:rPr>
        <w:t>, vol. 16, pp. 1005</w:t>
      </w:r>
      <w:r w:rsidR="00472BA6" w:rsidRPr="00916C42">
        <w:rPr>
          <w:rFonts w:eastAsia="Times New Roman"/>
          <w:sz w:val="24"/>
          <w:lang w:eastAsia="de-DE"/>
        </w:rPr>
        <w:t>—</w:t>
      </w:r>
      <w:r w:rsidR="00FC6876" w:rsidRPr="00916C42">
        <w:rPr>
          <w:rFonts w:eastAsia="Times New Roman"/>
          <w:sz w:val="24"/>
          <w:lang w:eastAsia="de-DE"/>
        </w:rPr>
        <w:t>1015, 2015</w:t>
      </w:r>
      <w:r w:rsidR="007D13A5" w:rsidRPr="00916C42">
        <w:rPr>
          <w:rFonts w:eastAsia="Times New Roman"/>
          <w:sz w:val="24"/>
          <w:lang w:eastAsia="de-DE"/>
        </w:rPr>
        <w:t>.</w:t>
      </w:r>
    </w:p>
    <w:p w14:paraId="1A50D7D2" w14:textId="2344FA3E" w:rsidR="005C38C2" w:rsidRPr="00916C42" w:rsidRDefault="005C38C2" w:rsidP="005C38C2">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6</w:t>
      </w:r>
      <w:r w:rsidRPr="00916C42">
        <w:rPr>
          <w:rFonts w:eastAsia="Times New Roman"/>
          <w:sz w:val="24"/>
          <w:lang w:eastAsia="de-DE"/>
        </w:rPr>
        <w:t xml:space="preserve">] E. </w:t>
      </w:r>
      <w:proofErr w:type="spellStart"/>
      <w:r w:rsidRPr="00916C42">
        <w:rPr>
          <w:rFonts w:eastAsia="Times New Roman"/>
          <w:sz w:val="24"/>
          <w:lang w:eastAsia="de-DE"/>
        </w:rPr>
        <w:t>Rusu</w:t>
      </w:r>
      <w:proofErr w:type="spellEnd"/>
      <w:r w:rsidRPr="00916C42">
        <w:rPr>
          <w:rFonts w:eastAsia="Times New Roman"/>
          <w:sz w:val="24"/>
          <w:lang w:eastAsia="de-DE"/>
        </w:rPr>
        <w:t xml:space="preserve">, “Modelling of wave–current interactions at the mouths of the Danube”, </w:t>
      </w:r>
      <w:r w:rsidRPr="00916C42">
        <w:rPr>
          <w:rFonts w:eastAsia="Times New Roman"/>
          <w:i/>
          <w:sz w:val="24"/>
          <w:lang w:eastAsia="de-DE"/>
        </w:rPr>
        <w:t>J. Mar. Sci. Technol.</w:t>
      </w:r>
      <w:r w:rsidRPr="00916C42">
        <w:rPr>
          <w:rFonts w:eastAsia="Times New Roman"/>
          <w:sz w:val="24"/>
          <w:lang w:eastAsia="de-DE"/>
        </w:rPr>
        <w:t xml:space="preserve">, vol. </w:t>
      </w:r>
      <w:r w:rsidR="00472BA6" w:rsidRPr="00916C42">
        <w:rPr>
          <w:rFonts w:eastAsia="Times New Roman"/>
          <w:sz w:val="24"/>
          <w:lang w:eastAsia="de-DE"/>
        </w:rPr>
        <w:t>15, pp. 143—159, 2010.</w:t>
      </w:r>
    </w:p>
    <w:p w14:paraId="2A7465F0" w14:textId="444F8456" w:rsidR="00776A86" w:rsidRPr="00916C42" w:rsidRDefault="00760001" w:rsidP="00B45FEC">
      <w:pPr>
        <w:pStyle w:val="text"/>
        <w:spacing w:line="276" w:lineRule="auto"/>
        <w:ind w:firstLine="709"/>
        <w:rPr>
          <w:rFonts w:eastAsia="Times New Roman"/>
          <w:sz w:val="24"/>
          <w:lang w:eastAsia="de-DE"/>
        </w:rPr>
      </w:pPr>
      <w:r w:rsidRPr="00916C42">
        <w:rPr>
          <w:sz w:val="24"/>
          <w:szCs w:val="24"/>
        </w:rPr>
        <w:t>[</w:t>
      </w:r>
      <w:r w:rsidR="008E078B" w:rsidRPr="00916C42">
        <w:rPr>
          <w:sz w:val="24"/>
          <w:szCs w:val="24"/>
        </w:rPr>
        <w:t>7</w:t>
      </w:r>
      <w:r w:rsidRPr="00916C42">
        <w:rPr>
          <w:sz w:val="24"/>
          <w:szCs w:val="24"/>
        </w:rPr>
        <w:t xml:space="preserve">] S. </w:t>
      </w:r>
      <w:r w:rsidRPr="00916C42">
        <w:rPr>
          <w:rFonts w:eastAsia="Times New Roman"/>
          <w:sz w:val="24"/>
          <w:lang w:eastAsia="de-DE"/>
        </w:rPr>
        <w:t xml:space="preserve">Dan, M.J.F. </w:t>
      </w:r>
      <w:proofErr w:type="spellStart"/>
      <w:r w:rsidRPr="00916C42">
        <w:rPr>
          <w:rFonts w:eastAsia="Times New Roman"/>
          <w:sz w:val="24"/>
          <w:lang w:eastAsia="de-DE"/>
        </w:rPr>
        <w:t>Stive</w:t>
      </w:r>
      <w:proofErr w:type="spellEnd"/>
      <w:r w:rsidRPr="00916C42">
        <w:rPr>
          <w:rFonts w:eastAsia="Times New Roman"/>
          <w:sz w:val="24"/>
          <w:lang w:eastAsia="de-DE"/>
        </w:rPr>
        <w:t>, D.-</w:t>
      </w:r>
      <w:proofErr w:type="spellStart"/>
      <w:r w:rsidRPr="00916C42">
        <w:rPr>
          <w:rFonts w:eastAsia="Times New Roman"/>
          <w:sz w:val="24"/>
          <w:lang w:eastAsia="de-DE"/>
        </w:rPr>
        <w:t>J.</w:t>
      </w:r>
      <w:proofErr w:type="gramStart"/>
      <w:r w:rsidRPr="00916C42">
        <w:rPr>
          <w:rFonts w:eastAsia="Times New Roman"/>
          <w:sz w:val="24"/>
          <w:lang w:eastAsia="de-DE"/>
        </w:rPr>
        <w:t>R.Walstra</w:t>
      </w:r>
      <w:proofErr w:type="spellEnd"/>
      <w:proofErr w:type="gramEnd"/>
      <w:r w:rsidRPr="00916C42">
        <w:rPr>
          <w:rFonts w:eastAsia="Times New Roman"/>
          <w:sz w:val="24"/>
          <w:lang w:eastAsia="de-DE"/>
        </w:rPr>
        <w:t xml:space="preserve">, and N. </w:t>
      </w:r>
      <w:proofErr w:type="spellStart"/>
      <w:r w:rsidRPr="00916C42">
        <w:rPr>
          <w:rFonts w:eastAsia="Times New Roman"/>
          <w:sz w:val="24"/>
          <w:lang w:eastAsia="de-DE"/>
        </w:rPr>
        <w:t>Panin</w:t>
      </w:r>
      <w:proofErr w:type="spellEnd"/>
      <w:r w:rsidRPr="00916C42">
        <w:rPr>
          <w:rFonts w:eastAsia="Times New Roman"/>
          <w:sz w:val="24"/>
          <w:lang w:eastAsia="de-DE"/>
        </w:rPr>
        <w:t xml:space="preserve">, “Wave climate, coastal sediment budget and shoreline changes for the Danube Delta”, </w:t>
      </w:r>
      <w:r w:rsidRPr="00916C42">
        <w:rPr>
          <w:rFonts w:eastAsia="Times New Roman"/>
          <w:i/>
          <w:sz w:val="24"/>
          <w:lang w:eastAsia="de-DE"/>
        </w:rPr>
        <w:t>Marine Geology</w:t>
      </w:r>
      <w:r w:rsidRPr="00916C42">
        <w:rPr>
          <w:rFonts w:eastAsia="Times New Roman"/>
          <w:sz w:val="24"/>
          <w:lang w:eastAsia="de-DE"/>
        </w:rPr>
        <w:t xml:space="preserve">, vol. 262, pp. </w:t>
      </w:r>
      <w:r w:rsidR="007D13A5" w:rsidRPr="00916C42">
        <w:rPr>
          <w:rFonts w:eastAsia="Times New Roman"/>
          <w:sz w:val="24"/>
          <w:lang w:eastAsia="de-DE"/>
        </w:rPr>
        <w:t>39—49, 2009.</w:t>
      </w:r>
    </w:p>
    <w:p w14:paraId="4E776913" w14:textId="1AD86798" w:rsidR="00EC7837" w:rsidRPr="00916C42" w:rsidRDefault="00EC7837"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E078B" w:rsidRPr="00916C42">
        <w:rPr>
          <w:rFonts w:eastAsia="Times New Roman"/>
          <w:sz w:val="24"/>
          <w:lang w:eastAsia="de-DE"/>
        </w:rPr>
        <w:t>8</w:t>
      </w:r>
      <w:r w:rsidRPr="00916C42">
        <w:rPr>
          <w:rFonts w:eastAsia="Times New Roman"/>
          <w:sz w:val="24"/>
          <w:lang w:eastAsia="de-DE"/>
        </w:rPr>
        <w:t xml:space="preserve">] L. </w:t>
      </w:r>
      <w:proofErr w:type="spellStart"/>
      <w:r w:rsidRPr="00916C42">
        <w:rPr>
          <w:rFonts w:eastAsia="Times New Roman"/>
          <w:sz w:val="24"/>
          <w:lang w:eastAsia="de-DE"/>
        </w:rPr>
        <w:t>Rusu</w:t>
      </w:r>
      <w:proofErr w:type="spellEnd"/>
      <w:r w:rsidRPr="00916C42">
        <w:rPr>
          <w:rFonts w:eastAsia="Times New Roman"/>
          <w:sz w:val="24"/>
          <w:lang w:eastAsia="de-DE"/>
        </w:rPr>
        <w:t xml:space="preserve">, “Application of numerical models to evaluate oil spills propagation in the coastal environment of the Black Sea”, </w:t>
      </w:r>
      <w:r w:rsidRPr="00916C42">
        <w:rPr>
          <w:rFonts w:eastAsia="Times New Roman"/>
          <w:i/>
          <w:sz w:val="24"/>
          <w:lang w:eastAsia="de-DE"/>
        </w:rPr>
        <w:t>Journal of Environmental Engineering and Landscape Management</w:t>
      </w:r>
      <w:r w:rsidRPr="00916C42">
        <w:rPr>
          <w:rFonts w:eastAsia="Times New Roman"/>
          <w:sz w:val="24"/>
          <w:lang w:eastAsia="de-DE"/>
        </w:rPr>
        <w:t>, vol. 18 (4), pp. 288-295, December 2010.</w:t>
      </w:r>
    </w:p>
    <w:p w14:paraId="46DCDBA9" w14:textId="45E9ACCE" w:rsidR="00B01B69" w:rsidRPr="00916C42" w:rsidRDefault="00B01B69"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AC33FA" w:rsidRPr="00916C42">
        <w:rPr>
          <w:rFonts w:eastAsia="Times New Roman"/>
          <w:sz w:val="24"/>
          <w:lang w:eastAsia="de-DE"/>
        </w:rPr>
        <w:t>9</w:t>
      </w:r>
      <w:r w:rsidRPr="00916C42">
        <w:rPr>
          <w:rFonts w:eastAsia="Times New Roman"/>
          <w:sz w:val="24"/>
          <w:lang w:eastAsia="de-DE"/>
        </w:rPr>
        <w:t xml:space="preserve">] </w:t>
      </w:r>
      <w:r w:rsidR="00AC33FA" w:rsidRPr="00916C42">
        <w:rPr>
          <w:rFonts w:eastAsia="Times New Roman"/>
          <w:sz w:val="24"/>
          <w:lang w:eastAsia="de-DE"/>
        </w:rPr>
        <w:t xml:space="preserve">A. </w:t>
      </w:r>
      <w:proofErr w:type="spellStart"/>
      <w:proofErr w:type="gramStart"/>
      <w:r w:rsidR="004C172A" w:rsidRPr="00916C42">
        <w:rPr>
          <w:rFonts w:eastAsia="Times New Roman"/>
          <w:sz w:val="24"/>
          <w:lang w:eastAsia="de-DE"/>
        </w:rPr>
        <w:t>Akpinar</w:t>
      </w:r>
      <w:proofErr w:type="spellEnd"/>
      <w:r w:rsidR="00AC33FA" w:rsidRPr="00916C42">
        <w:rPr>
          <w:rFonts w:eastAsia="Times New Roman"/>
          <w:sz w:val="24"/>
          <w:lang w:eastAsia="de-DE"/>
        </w:rPr>
        <w:t xml:space="preserve">, </w:t>
      </w:r>
      <w:r w:rsidR="004C172A" w:rsidRPr="00916C42">
        <w:rPr>
          <w:rFonts w:eastAsia="Times New Roman"/>
          <w:sz w:val="24"/>
          <w:lang w:eastAsia="de-DE"/>
        </w:rPr>
        <w:t xml:space="preserve"> and</w:t>
      </w:r>
      <w:proofErr w:type="gramEnd"/>
      <w:r w:rsidR="004C172A" w:rsidRPr="00916C42">
        <w:rPr>
          <w:rFonts w:eastAsia="Times New Roman"/>
          <w:sz w:val="24"/>
          <w:lang w:eastAsia="de-DE"/>
        </w:rPr>
        <w:t xml:space="preserve"> </w:t>
      </w:r>
      <w:r w:rsidR="00AC33FA" w:rsidRPr="00916C42">
        <w:rPr>
          <w:rFonts w:eastAsia="Times New Roman"/>
          <w:sz w:val="24"/>
          <w:lang w:eastAsia="de-DE"/>
        </w:rPr>
        <w:t xml:space="preserve">M.T. </w:t>
      </w:r>
      <w:proofErr w:type="spellStart"/>
      <w:r w:rsidR="004C172A" w:rsidRPr="00916C42">
        <w:rPr>
          <w:rFonts w:eastAsia="Times New Roman"/>
          <w:sz w:val="24"/>
          <w:lang w:eastAsia="de-DE"/>
        </w:rPr>
        <w:t>Kömürcü</w:t>
      </w:r>
      <w:proofErr w:type="spellEnd"/>
      <w:r w:rsidR="004C172A" w:rsidRPr="00916C42">
        <w:rPr>
          <w:rFonts w:eastAsia="Times New Roman"/>
          <w:sz w:val="24"/>
          <w:lang w:eastAsia="de-DE"/>
        </w:rPr>
        <w:t xml:space="preserve">, </w:t>
      </w:r>
      <w:r w:rsidR="00AC33FA" w:rsidRPr="00916C42">
        <w:rPr>
          <w:rFonts w:eastAsia="Times New Roman"/>
          <w:sz w:val="24"/>
          <w:lang w:eastAsia="de-DE"/>
        </w:rPr>
        <w:t xml:space="preserve">“Wave energy potential along the south-east coasts of the Black Sea”, </w:t>
      </w:r>
      <w:r w:rsidR="00AC33FA" w:rsidRPr="00916C42">
        <w:rPr>
          <w:rFonts w:eastAsia="Times New Roman"/>
          <w:i/>
          <w:sz w:val="24"/>
          <w:lang w:eastAsia="de-DE"/>
        </w:rPr>
        <w:t>Energy</w:t>
      </w:r>
      <w:r w:rsidR="00AC33FA" w:rsidRPr="00916C42">
        <w:rPr>
          <w:rFonts w:eastAsia="Times New Roman"/>
          <w:sz w:val="24"/>
          <w:lang w:eastAsia="de-DE"/>
        </w:rPr>
        <w:t xml:space="preserve">, vol. 42 (1), pp. 289—302, </w:t>
      </w:r>
      <w:r w:rsidR="004C172A" w:rsidRPr="00916C42">
        <w:rPr>
          <w:rFonts w:eastAsia="Times New Roman"/>
          <w:sz w:val="24"/>
          <w:lang w:eastAsia="de-DE"/>
        </w:rPr>
        <w:t>2012</w:t>
      </w:r>
      <w:r w:rsidR="00AC33FA" w:rsidRPr="00916C42">
        <w:rPr>
          <w:rFonts w:eastAsia="Times New Roman"/>
          <w:sz w:val="24"/>
          <w:lang w:eastAsia="de-DE"/>
        </w:rPr>
        <w:t>.</w:t>
      </w:r>
    </w:p>
    <w:p w14:paraId="79588151" w14:textId="5D4D015D" w:rsidR="004C172A" w:rsidRPr="00916C42" w:rsidRDefault="004C172A"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AC33FA" w:rsidRPr="00916C42">
        <w:rPr>
          <w:rFonts w:eastAsia="Times New Roman"/>
          <w:sz w:val="24"/>
          <w:lang w:eastAsia="de-DE"/>
        </w:rPr>
        <w:t>10</w:t>
      </w:r>
      <w:r w:rsidRPr="00916C42">
        <w:rPr>
          <w:rFonts w:eastAsia="Times New Roman"/>
          <w:sz w:val="24"/>
          <w:lang w:eastAsia="de-DE"/>
        </w:rPr>
        <w:t xml:space="preserve">] H. </w:t>
      </w:r>
      <w:proofErr w:type="spellStart"/>
      <w:r w:rsidRPr="00916C42">
        <w:rPr>
          <w:rFonts w:eastAsia="Times New Roman"/>
          <w:sz w:val="24"/>
          <w:lang w:eastAsia="de-DE"/>
        </w:rPr>
        <w:t>Keskin</w:t>
      </w:r>
      <w:proofErr w:type="spellEnd"/>
      <w:r w:rsidRPr="00916C42">
        <w:rPr>
          <w:rFonts w:eastAsia="Times New Roman"/>
          <w:sz w:val="24"/>
          <w:lang w:eastAsia="de-DE"/>
        </w:rPr>
        <w:t xml:space="preserve"> </w:t>
      </w:r>
      <w:proofErr w:type="spellStart"/>
      <w:r w:rsidRPr="00916C42">
        <w:rPr>
          <w:rFonts w:eastAsia="Times New Roman"/>
          <w:sz w:val="24"/>
          <w:lang w:eastAsia="de-DE"/>
        </w:rPr>
        <w:t>Citiroglu</w:t>
      </w:r>
      <w:proofErr w:type="spellEnd"/>
      <w:r w:rsidRPr="00916C42">
        <w:rPr>
          <w:rFonts w:eastAsia="Times New Roman"/>
          <w:sz w:val="24"/>
          <w:lang w:eastAsia="de-DE"/>
        </w:rPr>
        <w:t xml:space="preserve">, and A. </w:t>
      </w:r>
      <w:proofErr w:type="spellStart"/>
      <w:r w:rsidRPr="00916C42">
        <w:rPr>
          <w:rFonts w:eastAsia="Times New Roman"/>
          <w:sz w:val="24"/>
          <w:lang w:eastAsia="de-DE"/>
        </w:rPr>
        <w:t>Okur</w:t>
      </w:r>
      <w:proofErr w:type="spellEnd"/>
      <w:r w:rsidRPr="00916C42">
        <w:rPr>
          <w:rFonts w:eastAsia="Times New Roman"/>
          <w:sz w:val="24"/>
          <w:lang w:eastAsia="de-DE"/>
        </w:rPr>
        <w:t xml:space="preserve">,” An approach to wave energy converter applications in </w:t>
      </w:r>
      <w:proofErr w:type="spellStart"/>
      <w:r w:rsidRPr="00916C42">
        <w:rPr>
          <w:rFonts w:eastAsia="Times New Roman"/>
          <w:sz w:val="24"/>
          <w:lang w:eastAsia="de-DE"/>
        </w:rPr>
        <w:t>Eregli</w:t>
      </w:r>
      <w:proofErr w:type="spellEnd"/>
      <w:r w:rsidRPr="00916C42">
        <w:rPr>
          <w:rFonts w:eastAsia="Times New Roman"/>
          <w:sz w:val="24"/>
          <w:lang w:eastAsia="de-DE"/>
        </w:rPr>
        <w:t xml:space="preserve"> on the western Black Sea coast of Turkey”, </w:t>
      </w:r>
      <w:r w:rsidRPr="00916C42">
        <w:rPr>
          <w:rFonts w:eastAsia="Times New Roman"/>
          <w:i/>
          <w:sz w:val="24"/>
          <w:lang w:eastAsia="de-DE"/>
        </w:rPr>
        <w:t>Applied Energy</w:t>
      </w:r>
      <w:r w:rsidRPr="00916C42">
        <w:rPr>
          <w:rFonts w:eastAsia="Times New Roman"/>
          <w:sz w:val="24"/>
          <w:lang w:eastAsia="de-DE"/>
        </w:rPr>
        <w:t>, vol. 135, pp. 738—747, 2014.</w:t>
      </w:r>
    </w:p>
    <w:p w14:paraId="5606E348" w14:textId="4A2D3FAC" w:rsidR="000F2EBB" w:rsidRPr="00916C42" w:rsidRDefault="00AC33FA" w:rsidP="00B45FEC">
      <w:pPr>
        <w:pStyle w:val="text"/>
        <w:spacing w:line="276" w:lineRule="auto"/>
        <w:ind w:firstLine="709"/>
        <w:rPr>
          <w:rFonts w:eastAsia="Times New Roman"/>
          <w:bCs/>
          <w:sz w:val="24"/>
          <w:lang w:eastAsia="de-DE"/>
        </w:rPr>
      </w:pPr>
      <w:r w:rsidRPr="00916C42">
        <w:rPr>
          <w:rFonts w:eastAsia="Times New Roman"/>
          <w:sz w:val="24"/>
          <w:lang w:eastAsia="de-DE"/>
        </w:rPr>
        <w:t>[11</w:t>
      </w:r>
      <w:r w:rsidR="000F2EBB" w:rsidRPr="00916C42">
        <w:rPr>
          <w:rFonts w:eastAsia="Times New Roman"/>
          <w:sz w:val="24"/>
          <w:lang w:eastAsia="de-DE"/>
        </w:rPr>
        <w:t xml:space="preserve">] V.S. </w:t>
      </w:r>
      <w:proofErr w:type="spellStart"/>
      <w:r w:rsidR="000F2EBB" w:rsidRPr="00916C42">
        <w:rPr>
          <w:rFonts w:eastAsia="Times New Roman"/>
          <w:sz w:val="24"/>
          <w:lang w:eastAsia="de-DE"/>
        </w:rPr>
        <w:t>Arkhipkin</w:t>
      </w:r>
      <w:proofErr w:type="spellEnd"/>
      <w:r w:rsidR="00DB2EAA" w:rsidRPr="00916C42">
        <w:rPr>
          <w:rFonts w:eastAsia="Times New Roman"/>
          <w:sz w:val="24"/>
          <w:lang w:eastAsia="de-DE"/>
        </w:rPr>
        <w:t xml:space="preserve"> et al.</w:t>
      </w:r>
      <w:r w:rsidR="000F2EBB" w:rsidRPr="00916C42">
        <w:rPr>
          <w:rFonts w:eastAsia="Times New Roman"/>
          <w:sz w:val="24"/>
          <w:lang w:eastAsia="de-DE"/>
        </w:rPr>
        <w:t xml:space="preserve">, “Assessing the potential of wave energy in coastal waters of Crimea peninsula”, </w:t>
      </w:r>
      <w:r w:rsidR="000F2EBB" w:rsidRPr="00916C42">
        <w:rPr>
          <w:rFonts w:eastAsia="Times New Roman"/>
          <w:bCs/>
          <w:i/>
          <w:sz w:val="24"/>
          <w:lang w:eastAsia="de-DE"/>
        </w:rPr>
        <w:t>International scientific journal for alternative energy and ecology</w:t>
      </w:r>
      <w:r w:rsidR="00262A08" w:rsidRPr="00916C42">
        <w:rPr>
          <w:rFonts w:eastAsia="Times New Roman"/>
          <w:bCs/>
          <w:sz w:val="24"/>
          <w:lang w:eastAsia="de-DE"/>
        </w:rPr>
        <w:t>, vol. 20, pp. 25—35, 2015 (in Russian).</w:t>
      </w:r>
    </w:p>
    <w:p w14:paraId="614A11C7" w14:textId="00FF2B00" w:rsidR="009A1219" w:rsidRPr="00916C42" w:rsidRDefault="00AC33FA" w:rsidP="00B45FEC">
      <w:pPr>
        <w:pStyle w:val="text"/>
        <w:spacing w:line="276" w:lineRule="auto"/>
        <w:ind w:firstLine="709"/>
        <w:rPr>
          <w:rFonts w:eastAsia="Times New Roman"/>
          <w:sz w:val="24"/>
          <w:lang w:eastAsia="de-DE"/>
        </w:rPr>
      </w:pPr>
      <w:r w:rsidRPr="00916C42">
        <w:rPr>
          <w:rFonts w:eastAsia="Times New Roman"/>
          <w:sz w:val="24"/>
          <w:lang w:eastAsia="de-DE"/>
        </w:rPr>
        <w:t>[12</w:t>
      </w:r>
      <w:r w:rsidR="009A1219" w:rsidRPr="00916C42">
        <w:rPr>
          <w:rFonts w:eastAsia="Times New Roman"/>
          <w:sz w:val="24"/>
          <w:lang w:eastAsia="de-DE"/>
        </w:rPr>
        <w:t xml:space="preserve">] </w:t>
      </w:r>
      <w:r w:rsidR="00DE74B5" w:rsidRPr="00916C42">
        <w:rPr>
          <w:rFonts w:eastAsia="Times New Roman"/>
          <w:sz w:val="24"/>
          <w:lang w:eastAsia="de-DE"/>
        </w:rPr>
        <w:t xml:space="preserve">J.C. Dietrich et al., “Performance of the unstructured-mesh, SWAN+ADCIRC model in computing hurricane waves and surge”, </w:t>
      </w:r>
      <w:r w:rsidR="00DE74B5" w:rsidRPr="00916C42">
        <w:rPr>
          <w:rFonts w:eastAsia="Times New Roman"/>
          <w:i/>
          <w:sz w:val="24"/>
          <w:lang w:eastAsia="de-DE"/>
        </w:rPr>
        <w:t>Journal of Scientific Computing</w:t>
      </w:r>
      <w:r w:rsidR="00DE74B5" w:rsidRPr="00916C42">
        <w:rPr>
          <w:rFonts w:eastAsia="Times New Roman"/>
          <w:sz w:val="24"/>
          <w:lang w:eastAsia="de-DE"/>
        </w:rPr>
        <w:t>, vol. 52 (2), pp. 468—497, 2012</w:t>
      </w:r>
    </w:p>
    <w:p w14:paraId="7198EA37" w14:textId="0022BEC8" w:rsidR="00DE74B5" w:rsidRPr="00916C42" w:rsidRDefault="00AC33FA" w:rsidP="00B45FEC">
      <w:pPr>
        <w:pStyle w:val="text"/>
        <w:spacing w:line="276" w:lineRule="auto"/>
        <w:ind w:firstLine="709"/>
        <w:rPr>
          <w:rFonts w:eastAsia="Times New Roman"/>
          <w:sz w:val="24"/>
          <w:lang w:eastAsia="de-DE"/>
        </w:rPr>
      </w:pPr>
      <w:r w:rsidRPr="00916C42">
        <w:rPr>
          <w:rFonts w:eastAsia="Times New Roman"/>
          <w:sz w:val="24"/>
          <w:lang w:eastAsia="de-DE"/>
        </w:rPr>
        <w:t>[13</w:t>
      </w:r>
      <w:r w:rsidR="00DE74B5" w:rsidRPr="00916C42">
        <w:rPr>
          <w:rFonts w:eastAsia="Times New Roman"/>
          <w:sz w:val="24"/>
          <w:lang w:eastAsia="de-DE"/>
        </w:rPr>
        <w:t xml:space="preserve">] M. </w:t>
      </w:r>
      <w:proofErr w:type="spellStart"/>
      <w:r w:rsidR="00DE74B5" w:rsidRPr="00916C42">
        <w:rPr>
          <w:rFonts w:eastAsia="Times New Roman"/>
          <w:sz w:val="24"/>
          <w:lang w:eastAsia="de-DE"/>
        </w:rPr>
        <w:t>Zijlema</w:t>
      </w:r>
      <w:proofErr w:type="spellEnd"/>
      <w:r w:rsidR="00DE74B5" w:rsidRPr="00916C42">
        <w:rPr>
          <w:rFonts w:eastAsia="Times New Roman"/>
          <w:sz w:val="24"/>
          <w:lang w:eastAsia="de-DE"/>
        </w:rPr>
        <w:t xml:space="preserve">, “Computation of wind-wave spectra in coastal waters with SWAN on unstructured grids”, </w:t>
      </w:r>
      <w:r w:rsidR="00DE74B5" w:rsidRPr="00916C42">
        <w:rPr>
          <w:rFonts w:eastAsia="Times New Roman"/>
          <w:i/>
          <w:sz w:val="24"/>
          <w:lang w:eastAsia="de-DE"/>
        </w:rPr>
        <w:t>C</w:t>
      </w:r>
      <w:r w:rsidR="00203B63" w:rsidRPr="00916C42">
        <w:rPr>
          <w:rFonts w:eastAsia="Times New Roman"/>
          <w:i/>
          <w:sz w:val="24"/>
          <w:lang w:eastAsia="de-DE"/>
        </w:rPr>
        <w:t>o</w:t>
      </w:r>
      <w:r w:rsidR="00DE74B5" w:rsidRPr="00916C42">
        <w:rPr>
          <w:rFonts w:eastAsia="Times New Roman"/>
          <w:i/>
          <w:sz w:val="24"/>
          <w:lang w:eastAsia="de-DE"/>
        </w:rPr>
        <w:t>ast. Eng.</w:t>
      </w:r>
      <w:r w:rsidR="00DE74B5" w:rsidRPr="00916C42">
        <w:rPr>
          <w:rFonts w:eastAsia="Times New Roman"/>
          <w:sz w:val="24"/>
          <w:lang w:eastAsia="de-DE"/>
        </w:rPr>
        <w:t xml:space="preserve">, </w:t>
      </w:r>
      <w:r w:rsidR="006238D0" w:rsidRPr="00916C42">
        <w:rPr>
          <w:rFonts w:eastAsia="Times New Roman"/>
          <w:sz w:val="24"/>
          <w:lang w:eastAsia="de-DE"/>
        </w:rPr>
        <w:t>vol. 57, pp. 267—277, 2010.</w:t>
      </w:r>
    </w:p>
    <w:p w14:paraId="27F3B7FD" w14:textId="0F62D035" w:rsidR="004E3A50" w:rsidRPr="00916C42" w:rsidRDefault="004E3A50"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14</w:t>
      </w:r>
      <w:r w:rsidRPr="00916C42">
        <w:rPr>
          <w:rFonts w:eastAsia="Times New Roman"/>
          <w:sz w:val="24"/>
          <w:lang w:eastAsia="de-DE"/>
        </w:rPr>
        <w:t xml:space="preserve">] S.A. </w:t>
      </w:r>
      <w:proofErr w:type="spellStart"/>
      <w:r w:rsidRPr="00916C42">
        <w:rPr>
          <w:rFonts w:eastAsia="Times New Roman"/>
          <w:sz w:val="24"/>
          <w:lang w:eastAsia="de-DE"/>
        </w:rPr>
        <w:t>Myslenkov</w:t>
      </w:r>
      <w:proofErr w:type="spellEnd"/>
      <w:r w:rsidR="005264BA" w:rsidRPr="00916C42">
        <w:rPr>
          <w:rFonts w:eastAsia="Times New Roman"/>
          <w:sz w:val="24"/>
          <w:lang w:eastAsia="de-DE"/>
        </w:rPr>
        <w:t>,</w:t>
      </w:r>
      <w:r w:rsidRPr="00916C42">
        <w:rPr>
          <w:rFonts w:eastAsia="Times New Roman"/>
          <w:sz w:val="24"/>
          <w:lang w:eastAsia="de-DE"/>
        </w:rPr>
        <w:t xml:space="preserve"> and V.S. </w:t>
      </w:r>
      <w:proofErr w:type="spellStart"/>
      <w:r w:rsidRPr="00916C42">
        <w:rPr>
          <w:rFonts w:eastAsia="Times New Roman"/>
          <w:sz w:val="24"/>
          <w:lang w:eastAsia="de-DE"/>
        </w:rPr>
        <w:t>Arkhipkin</w:t>
      </w:r>
      <w:proofErr w:type="spellEnd"/>
      <w:r w:rsidRPr="00916C42">
        <w:rPr>
          <w:rFonts w:eastAsia="Times New Roman"/>
          <w:sz w:val="24"/>
          <w:lang w:eastAsia="de-DE"/>
        </w:rPr>
        <w:t>, “</w:t>
      </w:r>
      <w:r w:rsidR="005264BA" w:rsidRPr="00916C42">
        <w:rPr>
          <w:rFonts w:eastAsia="Times New Roman"/>
          <w:sz w:val="24"/>
          <w:lang w:eastAsia="de-DE"/>
        </w:rPr>
        <w:t xml:space="preserve">Analysis of wind waves in the Bay of </w:t>
      </w:r>
      <w:proofErr w:type="spellStart"/>
      <w:r w:rsidR="005264BA" w:rsidRPr="00916C42">
        <w:rPr>
          <w:rFonts w:eastAsia="Times New Roman"/>
          <w:sz w:val="24"/>
          <w:lang w:eastAsia="de-DE"/>
        </w:rPr>
        <w:t>Cemes</w:t>
      </w:r>
      <w:proofErr w:type="spellEnd"/>
      <w:r w:rsidR="005264BA" w:rsidRPr="00916C42">
        <w:rPr>
          <w:rFonts w:eastAsia="Times New Roman"/>
          <w:sz w:val="24"/>
          <w:lang w:eastAsia="de-DE"/>
        </w:rPr>
        <w:t xml:space="preserve"> of the Black Sea by means of the SWAN model</w:t>
      </w:r>
      <w:r w:rsidRPr="00916C42">
        <w:rPr>
          <w:rFonts w:eastAsia="Times New Roman"/>
          <w:sz w:val="24"/>
          <w:lang w:eastAsia="de-DE"/>
        </w:rPr>
        <w:t>”</w:t>
      </w:r>
      <w:r w:rsidR="005264BA" w:rsidRPr="00916C42">
        <w:rPr>
          <w:rFonts w:eastAsia="Times New Roman"/>
          <w:sz w:val="24"/>
          <w:lang w:eastAsia="de-DE"/>
        </w:rPr>
        <w:t xml:space="preserve">, </w:t>
      </w:r>
      <w:r w:rsidR="005264BA" w:rsidRPr="00916C42">
        <w:rPr>
          <w:rFonts w:eastAsia="Times New Roman"/>
          <w:i/>
          <w:sz w:val="24"/>
          <w:lang w:eastAsia="de-DE"/>
        </w:rPr>
        <w:t xml:space="preserve">Proceedings of </w:t>
      </w:r>
      <w:proofErr w:type="spellStart"/>
      <w:r w:rsidR="005264BA" w:rsidRPr="00916C42">
        <w:rPr>
          <w:rFonts w:eastAsia="Times New Roman"/>
          <w:i/>
          <w:sz w:val="24"/>
          <w:lang w:eastAsia="de-DE"/>
        </w:rPr>
        <w:t>Hydrometcentre</w:t>
      </w:r>
      <w:proofErr w:type="spellEnd"/>
      <w:r w:rsidR="005264BA" w:rsidRPr="00916C42">
        <w:rPr>
          <w:rFonts w:eastAsia="Times New Roman"/>
          <w:i/>
          <w:sz w:val="24"/>
          <w:lang w:eastAsia="de-DE"/>
        </w:rPr>
        <w:t xml:space="preserve"> of Russia</w:t>
      </w:r>
      <w:r w:rsidR="005264BA" w:rsidRPr="00916C42">
        <w:rPr>
          <w:rFonts w:eastAsia="Times New Roman"/>
          <w:sz w:val="24"/>
          <w:lang w:eastAsia="de-DE"/>
        </w:rPr>
        <w:t>, vol. 350, pp. 58—67, 2013</w:t>
      </w:r>
      <w:r w:rsidR="00856DDD" w:rsidRPr="00916C42">
        <w:rPr>
          <w:rFonts w:eastAsia="Times New Roman"/>
          <w:sz w:val="24"/>
          <w:lang w:eastAsia="de-DE"/>
        </w:rPr>
        <w:t xml:space="preserve"> (in Russian)</w:t>
      </w:r>
      <w:r w:rsidR="005264BA" w:rsidRPr="00916C42">
        <w:rPr>
          <w:rFonts w:eastAsia="Times New Roman"/>
          <w:sz w:val="24"/>
          <w:lang w:eastAsia="de-DE"/>
        </w:rPr>
        <w:t>.</w:t>
      </w:r>
    </w:p>
    <w:p w14:paraId="15328C4B" w14:textId="4A863A0E" w:rsidR="005264BA" w:rsidRPr="00916C42" w:rsidRDefault="005264BA" w:rsidP="00276FEB">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15</w:t>
      </w:r>
      <w:r w:rsidRPr="00916C42">
        <w:rPr>
          <w:rFonts w:eastAsia="Times New Roman"/>
          <w:sz w:val="24"/>
          <w:lang w:eastAsia="de-DE"/>
        </w:rPr>
        <w:t xml:space="preserve">] E.V. </w:t>
      </w:r>
      <w:proofErr w:type="spellStart"/>
      <w:r w:rsidRPr="00916C42">
        <w:rPr>
          <w:sz w:val="24"/>
          <w:szCs w:val="24"/>
        </w:rPr>
        <w:t>Stoliarova</w:t>
      </w:r>
      <w:proofErr w:type="spellEnd"/>
      <w:r w:rsidRPr="00916C42">
        <w:rPr>
          <w:sz w:val="24"/>
          <w:szCs w:val="24"/>
        </w:rPr>
        <w:t xml:space="preserve">, and S.A. </w:t>
      </w:r>
      <w:proofErr w:type="spellStart"/>
      <w:r w:rsidRPr="00916C42">
        <w:rPr>
          <w:sz w:val="24"/>
          <w:szCs w:val="24"/>
        </w:rPr>
        <w:t>Myslenkov</w:t>
      </w:r>
      <w:proofErr w:type="spellEnd"/>
      <w:r w:rsidRPr="00916C42">
        <w:rPr>
          <w:sz w:val="24"/>
          <w:szCs w:val="24"/>
        </w:rPr>
        <w:t>, “</w:t>
      </w:r>
      <w:r w:rsidR="00276FEB" w:rsidRPr="00916C42">
        <w:rPr>
          <w:sz w:val="24"/>
          <w:szCs w:val="24"/>
        </w:rPr>
        <w:t>High resolution wave forecast system in Kerch strait</w:t>
      </w:r>
      <w:r w:rsidRPr="00916C42">
        <w:rPr>
          <w:sz w:val="24"/>
          <w:szCs w:val="24"/>
        </w:rPr>
        <w:t>”</w:t>
      </w:r>
      <w:r w:rsidR="00276FEB" w:rsidRPr="00916C42">
        <w:rPr>
          <w:sz w:val="24"/>
          <w:szCs w:val="24"/>
        </w:rPr>
        <w:t xml:space="preserve">, </w:t>
      </w:r>
      <w:r w:rsidR="00276FEB" w:rsidRPr="00916C42">
        <w:rPr>
          <w:rFonts w:eastAsia="Times New Roman"/>
          <w:i/>
          <w:sz w:val="24"/>
          <w:lang w:eastAsia="de-DE"/>
        </w:rPr>
        <w:t xml:space="preserve">Proceedings of </w:t>
      </w:r>
      <w:proofErr w:type="spellStart"/>
      <w:r w:rsidR="00276FEB" w:rsidRPr="00916C42">
        <w:rPr>
          <w:rFonts w:eastAsia="Times New Roman"/>
          <w:i/>
          <w:sz w:val="24"/>
          <w:lang w:eastAsia="de-DE"/>
        </w:rPr>
        <w:t>Hydrometcentre</w:t>
      </w:r>
      <w:proofErr w:type="spellEnd"/>
      <w:r w:rsidR="00276FEB" w:rsidRPr="00916C42">
        <w:rPr>
          <w:rFonts w:eastAsia="Times New Roman"/>
          <w:i/>
          <w:sz w:val="24"/>
          <w:lang w:eastAsia="de-DE"/>
        </w:rPr>
        <w:t xml:space="preserve"> of Russia</w:t>
      </w:r>
      <w:r w:rsidR="00276FEB" w:rsidRPr="00916C42">
        <w:rPr>
          <w:rFonts w:eastAsia="Times New Roman"/>
          <w:sz w:val="24"/>
          <w:lang w:eastAsia="de-DE"/>
        </w:rPr>
        <w:t>, vol. 354, pp. 24—35, 2015</w:t>
      </w:r>
      <w:r w:rsidR="00856DDD" w:rsidRPr="00916C42">
        <w:rPr>
          <w:rFonts w:eastAsia="Times New Roman"/>
          <w:sz w:val="24"/>
          <w:lang w:eastAsia="de-DE"/>
        </w:rPr>
        <w:t xml:space="preserve"> (in Russian)</w:t>
      </w:r>
      <w:r w:rsidR="00276FEB" w:rsidRPr="00916C42">
        <w:rPr>
          <w:rFonts w:eastAsia="Times New Roman"/>
          <w:sz w:val="24"/>
          <w:lang w:eastAsia="de-DE"/>
        </w:rPr>
        <w:t>.</w:t>
      </w:r>
    </w:p>
    <w:p w14:paraId="125E218A" w14:textId="06148523" w:rsidR="007D621F" w:rsidRPr="00916C42" w:rsidRDefault="00856DDD" w:rsidP="00B45FEC">
      <w:pPr>
        <w:pStyle w:val="text"/>
        <w:spacing w:line="276" w:lineRule="auto"/>
        <w:ind w:firstLine="709"/>
        <w:rPr>
          <w:rFonts w:eastAsia="Times New Roman"/>
          <w:sz w:val="24"/>
          <w:lang w:eastAsia="de-DE"/>
        </w:rPr>
      </w:pPr>
      <w:r w:rsidRPr="00916C42">
        <w:rPr>
          <w:rFonts w:eastAsia="Times New Roman"/>
          <w:sz w:val="24"/>
          <w:lang w:eastAsia="de-DE"/>
        </w:rPr>
        <w:t>[16</w:t>
      </w:r>
      <w:r w:rsidR="007D621F" w:rsidRPr="00916C42">
        <w:rPr>
          <w:rFonts w:eastAsia="Times New Roman"/>
          <w:sz w:val="24"/>
          <w:lang w:eastAsia="de-DE"/>
        </w:rPr>
        <w:t xml:space="preserve">] </w:t>
      </w:r>
      <w:bookmarkStart w:id="6" w:name="OLE_LINK1"/>
      <w:bookmarkStart w:id="7" w:name="OLE_LINK2"/>
      <w:r w:rsidR="00F53888" w:rsidRPr="00916C42">
        <w:rPr>
          <w:rFonts w:eastAsia="Times New Roman"/>
          <w:sz w:val="24"/>
          <w:lang w:eastAsia="de-DE"/>
        </w:rPr>
        <w:t xml:space="preserve">S. </w:t>
      </w:r>
      <w:proofErr w:type="spellStart"/>
      <w:r w:rsidR="00F53888" w:rsidRPr="00916C42">
        <w:rPr>
          <w:rFonts w:eastAsia="Times New Roman"/>
          <w:sz w:val="24"/>
          <w:lang w:eastAsia="de-DE"/>
        </w:rPr>
        <w:t>Saha</w:t>
      </w:r>
      <w:proofErr w:type="spellEnd"/>
      <w:r w:rsidR="00F53888" w:rsidRPr="00916C42">
        <w:rPr>
          <w:rFonts w:eastAsia="Times New Roman"/>
          <w:sz w:val="24"/>
          <w:lang w:eastAsia="de-DE"/>
        </w:rPr>
        <w:t xml:space="preserve"> et al.,</w:t>
      </w:r>
      <w:bookmarkEnd w:id="6"/>
      <w:bookmarkEnd w:id="7"/>
      <w:r w:rsidR="00F53888" w:rsidRPr="00916C42">
        <w:rPr>
          <w:rFonts w:eastAsia="Times New Roman"/>
          <w:sz w:val="24"/>
          <w:lang w:eastAsia="de-DE"/>
        </w:rPr>
        <w:t xml:space="preserve"> “The NCEP climate forecast system reanalysis”, </w:t>
      </w:r>
      <w:r w:rsidR="00F53888" w:rsidRPr="00916C42">
        <w:rPr>
          <w:rFonts w:eastAsia="Times New Roman"/>
          <w:i/>
          <w:sz w:val="24"/>
          <w:lang w:eastAsia="de-DE"/>
        </w:rPr>
        <w:t>Bulletin of the American Meteorological Society</w:t>
      </w:r>
      <w:r w:rsidR="00F53888" w:rsidRPr="00916C42">
        <w:rPr>
          <w:rFonts w:eastAsia="Times New Roman"/>
          <w:sz w:val="24"/>
          <w:lang w:eastAsia="de-DE"/>
        </w:rPr>
        <w:t>, vol. 91 (8), pp. 1015—1057, 2010.</w:t>
      </w:r>
    </w:p>
    <w:p w14:paraId="403971CA" w14:textId="40EF6AB1" w:rsidR="000D7CB3" w:rsidRPr="00916C42" w:rsidRDefault="000D7CB3"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17</w:t>
      </w:r>
      <w:r w:rsidRPr="00916C42">
        <w:rPr>
          <w:rFonts w:eastAsia="Times New Roman"/>
          <w:sz w:val="24"/>
          <w:lang w:eastAsia="de-DE"/>
        </w:rPr>
        <w:t xml:space="preserve">] S. </w:t>
      </w:r>
      <w:proofErr w:type="spellStart"/>
      <w:r w:rsidRPr="00916C42">
        <w:rPr>
          <w:rFonts w:eastAsia="Times New Roman"/>
          <w:sz w:val="24"/>
          <w:lang w:eastAsia="de-DE"/>
        </w:rPr>
        <w:t>Saha</w:t>
      </w:r>
      <w:proofErr w:type="spellEnd"/>
      <w:r w:rsidRPr="00916C42">
        <w:rPr>
          <w:rFonts w:eastAsia="Times New Roman"/>
          <w:sz w:val="24"/>
          <w:lang w:eastAsia="de-DE"/>
        </w:rPr>
        <w:t xml:space="preserve"> et al., “The NCEP climate forecast system version 2”, </w:t>
      </w:r>
      <w:r w:rsidRPr="00916C42">
        <w:rPr>
          <w:rFonts w:eastAsia="Times New Roman"/>
          <w:i/>
          <w:sz w:val="24"/>
          <w:lang w:eastAsia="de-DE"/>
        </w:rPr>
        <w:t>Journal of Climate</w:t>
      </w:r>
      <w:r w:rsidRPr="00916C42">
        <w:rPr>
          <w:rFonts w:eastAsia="Times New Roman"/>
          <w:sz w:val="24"/>
          <w:lang w:eastAsia="de-DE"/>
        </w:rPr>
        <w:t>, vol. 27 (6), pp. 2185—2208, 2014.</w:t>
      </w:r>
    </w:p>
    <w:p w14:paraId="76CF373C" w14:textId="2EA57FC3" w:rsidR="004A2773" w:rsidRPr="00916C42" w:rsidRDefault="004A2773" w:rsidP="00B45FEC">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18</w:t>
      </w:r>
      <w:r w:rsidRPr="00916C42">
        <w:rPr>
          <w:rFonts w:eastAsia="Times New Roman"/>
          <w:sz w:val="24"/>
          <w:lang w:eastAsia="de-DE"/>
        </w:rPr>
        <w:t xml:space="preserve">] </w:t>
      </w:r>
      <w:bookmarkStart w:id="8" w:name="OLE_LINK5"/>
      <w:r w:rsidR="00DB2EAA" w:rsidRPr="00916C42">
        <w:rPr>
          <w:rFonts w:eastAsia="Times New Roman"/>
          <w:sz w:val="24"/>
          <w:lang w:eastAsia="de-DE"/>
        </w:rPr>
        <w:t xml:space="preserve">N. </w:t>
      </w:r>
      <w:bookmarkStart w:id="9" w:name="OLE_LINK3"/>
      <w:bookmarkStart w:id="10" w:name="OLE_LINK4"/>
      <w:proofErr w:type="spellStart"/>
      <w:r w:rsidR="00DB2EAA" w:rsidRPr="00916C42">
        <w:rPr>
          <w:rFonts w:eastAsia="Times New Roman"/>
          <w:sz w:val="24"/>
          <w:lang w:eastAsia="de-DE"/>
        </w:rPr>
        <w:t>Booij</w:t>
      </w:r>
      <w:proofErr w:type="spellEnd"/>
      <w:r w:rsidR="00DB2EAA" w:rsidRPr="00916C42">
        <w:rPr>
          <w:rFonts w:eastAsia="Times New Roman"/>
          <w:sz w:val="24"/>
          <w:lang w:eastAsia="de-DE"/>
        </w:rPr>
        <w:t xml:space="preserve">, R.C. </w:t>
      </w:r>
      <w:proofErr w:type="spellStart"/>
      <w:r w:rsidR="004B4ED2" w:rsidRPr="00916C42">
        <w:rPr>
          <w:rFonts w:eastAsia="Times New Roman"/>
          <w:sz w:val="24"/>
          <w:lang w:eastAsia="de-DE"/>
        </w:rPr>
        <w:t>Ris</w:t>
      </w:r>
      <w:proofErr w:type="spellEnd"/>
      <w:r w:rsidR="004B4ED2" w:rsidRPr="00916C42">
        <w:rPr>
          <w:rFonts w:eastAsia="Times New Roman"/>
          <w:sz w:val="24"/>
          <w:lang w:eastAsia="de-DE"/>
        </w:rPr>
        <w:t xml:space="preserve">, </w:t>
      </w:r>
      <w:r w:rsidR="00DB2EAA" w:rsidRPr="00916C42">
        <w:rPr>
          <w:rFonts w:eastAsia="Times New Roman"/>
          <w:sz w:val="24"/>
          <w:lang w:eastAsia="de-DE"/>
        </w:rPr>
        <w:t xml:space="preserve">and L.H. </w:t>
      </w:r>
      <w:proofErr w:type="spellStart"/>
      <w:r w:rsidR="004B4ED2" w:rsidRPr="00916C42">
        <w:rPr>
          <w:rFonts w:eastAsia="Times New Roman"/>
          <w:sz w:val="24"/>
          <w:lang w:eastAsia="de-DE"/>
        </w:rPr>
        <w:t>Holthuijsen</w:t>
      </w:r>
      <w:bookmarkEnd w:id="8"/>
      <w:bookmarkEnd w:id="9"/>
      <w:bookmarkEnd w:id="10"/>
      <w:proofErr w:type="spellEnd"/>
      <w:proofErr w:type="gramStart"/>
      <w:r w:rsidR="004B4ED2" w:rsidRPr="00916C42">
        <w:rPr>
          <w:rFonts w:eastAsia="Times New Roman"/>
          <w:sz w:val="24"/>
          <w:lang w:eastAsia="de-DE"/>
        </w:rPr>
        <w:t>,</w:t>
      </w:r>
      <w:r w:rsidR="00DB2EAA" w:rsidRPr="00916C42">
        <w:rPr>
          <w:rFonts w:eastAsia="Times New Roman"/>
          <w:sz w:val="24"/>
          <w:lang w:eastAsia="de-DE"/>
        </w:rPr>
        <w:t xml:space="preserve"> </w:t>
      </w:r>
      <w:r w:rsidR="004B4ED2" w:rsidRPr="00916C42">
        <w:rPr>
          <w:rFonts w:eastAsia="Times New Roman"/>
          <w:sz w:val="24"/>
          <w:lang w:eastAsia="de-DE"/>
        </w:rPr>
        <w:t>”A</w:t>
      </w:r>
      <w:proofErr w:type="gramEnd"/>
      <w:r w:rsidR="004B4ED2" w:rsidRPr="00916C42">
        <w:rPr>
          <w:rFonts w:eastAsia="Times New Roman"/>
          <w:sz w:val="24"/>
          <w:lang w:eastAsia="de-DE"/>
        </w:rPr>
        <w:t xml:space="preserve"> third-generation wave model for coastal regions 1. Model description and validation”, </w:t>
      </w:r>
      <w:bookmarkStart w:id="11" w:name="OLE_LINK6"/>
      <w:bookmarkStart w:id="12" w:name="OLE_LINK7"/>
      <w:r w:rsidR="004B4ED2" w:rsidRPr="00916C42">
        <w:rPr>
          <w:rFonts w:eastAsia="Times New Roman"/>
          <w:i/>
          <w:sz w:val="24"/>
          <w:lang w:eastAsia="de-DE"/>
        </w:rPr>
        <w:t>Journal of Geophysical Research C: Oceans</w:t>
      </w:r>
      <w:r w:rsidR="004B4ED2" w:rsidRPr="00916C42">
        <w:rPr>
          <w:rFonts w:eastAsia="Times New Roman"/>
          <w:sz w:val="24"/>
          <w:lang w:eastAsia="de-DE"/>
        </w:rPr>
        <w:t>, vol. 104 (C4), pp. 7649—7666, 1999.</w:t>
      </w:r>
      <w:bookmarkEnd w:id="11"/>
      <w:bookmarkEnd w:id="12"/>
    </w:p>
    <w:p w14:paraId="0686E55F" w14:textId="43F2525F" w:rsidR="00262A08" w:rsidRPr="00916C42" w:rsidRDefault="004B4ED2"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19</w:t>
      </w:r>
      <w:r w:rsidRPr="00916C42">
        <w:rPr>
          <w:rFonts w:eastAsia="Times New Roman"/>
          <w:sz w:val="24"/>
          <w:lang w:eastAsia="de-DE"/>
        </w:rPr>
        <w:t xml:space="preserve">] </w:t>
      </w:r>
      <w:r w:rsidR="00DB2EAA" w:rsidRPr="00916C42">
        <w:rPr>
          <w:rFonts w:eastAsia="Times New Roman"/>
          <w:sz w:val="24"/>
          <w:lang w:eastAsia="de-DE"/>
        </w:rPr>
        <w:t xml:space="preserve">R.C. </w:t>
      </w:r>
      <w:proofErr w:type="spellStart"/>
      <w:r w:rsidR="00DB2EAA" w:rsidRPr="00916C42">
        <w:rPr>
          <w:rFonts w:eastAsia="Times New Roman"/>
          <w:sz w:val="24"/>
          <w:lang w:eastAsia="de-DE"/>
        </w:rPr>
        <w:t>Ris</w:t>
      </w:r>
      <w:proofErr w:type="spellEnd"/>
      <w:r w:rsidR="00DB2EAA" w:rsidRPr="00916C42">
        <w:rPr>
          <w:rFonts w:eastAsia="Times New Roman"/>
          <w:sz w:val="24"/>
          <w:lang w:eastAsia="de-DE"/>
        </w:rPr>
        <w:t xml:space="preserve">, L.H. </w:t>
      </w:r>
      <w:proofErr w:type="spellStart"/>
      <w:r w:rsidR="00DB2EAA" w:rsidRPr="00916C42">
        <w:rPr>
          <w:rFonts w:eastAsia="Times New Roman"/>
          <w:sz w:val="24"/>
          <w:lang w:eastAsia="de-DE"/>
        </w:rPr>
        <w:t>Holthuijsen</w:t>
      </w:r>
      <w:proofErr w:type="spellEnd"/>
      <w:r w:rsidR="00DB2EAA" w:rsidRPr="00916C42">
        <w:rPr>
          <w:rFonts w:eastAsia="Times New Roman"/>
          <w:sz w:val="24"/>
          <w:lang w:eastAsia="de-DE"/>
        </w:rPr>
        <w:t xml:space="preserve">, and N. </w:t>
      </w:r>
      <w:proofErr w:type="spellStart"/>
      <w:r w:rsidR="00DB2EAA" w:rsidRPr="00916C42">
        <w:rPr>
          <w:rFonts w:eastAsia="Times New Roman"/>
          <w:sz w:val="24"/>
          <w:lang w:eastAsia="de-DE"/>
        </w:rPr>
        <w:t>Booij</w:t>
      </w:r>
      <w:proofErr w:type="spellEnd"/>
      <w:r w:rsidR="00DB2EAA" w:rsidRPr="00916C42">
        <w:rPr>
          <w:rFonts w:eastAsia="Times New Roman"/>
          <w:sz w:val="24"/>
          <w:lang w:eastAsia="de-DE"/>
        </w:rPr>
        <w:t>, “</w:t>
      </w:r>
      <w:r w:rsidR="00D61EB1" w:rsidRPr="00916C42">
        <w:rPr>
          <w:rFonts w:eastAsia="Times New Roman"/>
          <w:sz w:val="24"/>
          <w:lang w:eastAsia="de-DE"/>
        </w:rPr>
        <w:t>A third-generation wave model for coastal regions 2. Verification</w:t>
      </w:r>
      <w:r w:rsidR="00DB2EAA" w:rsidRPr="00916C42">
        <w:rPr>
          <w:rFonts w:eastAsia="Times New Roman"/>
          <w:sz w:val="24"/>
          <w:lang w:eastAsia="de-DE"/>
        </w:rPr>
        <w:t>”</w:t>
      </w:r>
      <w:r w:rsidR="00D61EB1" w:rsidRPr="00916C42">
        <w:rPr>
          <w:rFonts w:eastAsia="Times New Roman"/>
          <w:sz w:val="24"/>
          <w:lang w:eastAsia="de-DE"/>
        </w:rPr>
        <w:t xml:space="preserve">, </w:t>
      </w:r>
      <w:r w:rsidR="00D61EB1" w:rsidRPr="00916C42">
        <w:rPr>
          <w:rFonts w:eastAsia="Times New Roman"/>
          <w:i/>
          <w:sz w:val="24"/>
          <w:lang w:eastAsia="de-DE"/>
        </w:rPr>
        <w:t>Journal of Geophysical Research C: Oceans</w:t>
      </w:r>
      <w:r w:rsidR="00D61EB1" w:rsidRPr="00916C42">
        <w:rPr>
          <w:rFonts w:eastAsia="Times New Roman"/>
          <w:sz w:val="24"/>
          <w:lang w:eastAsia="de-DE"/>
        </w:rPr>
        <w:t>, vol. 104 (C4), pp. 7667—7681, 1999.</w:t>
      </w:r>
    </w:p>
    <w:p w14:paraId="001A28A2" w14:textId="66AB723F" w:rsidR="00D61EB1" w:rsidRPr="00916C42" w:rsidRDefault="00D61EB1"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20</w:t>
      </w:r>
      <w:r w:rsidRPr="00916C42">
        <w:rPr>
          <w:rFonts w:eastAsia="Times New Roman"/>
          <w:sz w:val="24"/>
          <w:lang w:eastAsia="de-DE"/>
        </w:rPr>
        <w:t xml:space="preserve">] </w:t>
      </w:r>
      <w:r w:rsidRPr="00916C42">
        <w:rPr>
          <w:rFonts w:eastAsia="Times New Roman"/>
          <w:i/>
          <w:sz w:val="24"/>
          <w:lang w:eastAsia="de-DE"/>
        </w:rPr>
        <w:t>SWAN Technical Documentation, SWAN Cycle III version 40.51A.</w:t>
      </w:r>
      <w:r w:rsidR="002846DE" w:rsidRPr="00916C42">
        <w:rPr>
          <w:rFonts w:eastAsia="Times New Roman"/>
          <w:i/>
          <w:sz w:val="24"/>
          <w:lang w:eastAsia="de-DE"/>
        </w:rPr>
        <w:t xml:space="preserve"> </w:t>
      </w:r>
      <w:r w:rsidR="002846DE" w:rsidRPr="00916C42">
        <w:rPr>
          <w:rFonts w:eastAsia="Times New Roman"/>
          <w:sz w:val="24"/>
          <w:lang w:eastAsia="de-DE"/>
        </w:rPr>
        <w:t>Delft: University of Technology, 2007, 98 p.</w:t>
      </w:r>
    </w:p>
    <w:p w14:paraId="06958E65" w14:textId="639C45F0" w:rsidR="003343C3" w:rsidRPr="00916C42" w:rsidRDefault="003343C3" w:rsidP="00D61EB1">
      <w:pPr>
        <w:pStyle w:val="text"/>
        <w:spacing w:line="276" w:lineRule="auto"/>
        <w:ind w:firstLine="709"/>
        <w:rPr>
          <w:rFonts w:eastAsia="Times New Roman"/>
          <w:sz w:val="24"/>
          <w:lang w:eastAsia="de-DE"/>
        </w:rPr>
      </w:pPr>
      <w:r w:rsidRPr="00916C42">
        <w:rPr>
          <w:rFonts w:eastAsia="Times New Roman"/>
          <w:sz w:val="24"/>
          <w:lang w:eastAsia="de-DE"/>
        </w:rPr>
        <w:t>[</w:t>
      </w:r>
      <w:r w:rsidR="00856DDD" w:rsidRPr="00916C42">
        <w:rPr>
          <w:rFonts w:eastAsia="Times New Roman"/>
          <w:sz w:val="24"/>
          <w:lang w:eastAsia="de-DE"/>
        </w:rPr>
        <w:t>21</w:t>
      </w:r>
      <w:r w:rsidRPr="00916C42">
        <w:rPr>
          <w:rFonts w:eastAsia="Times New Roman"/>
          <w:sz w:val="24"/>
          <w:lang w:eastAsia="de-DE"/>
        </w:rPr>
        <w:t xml:space="preserve">] </w:t>
      </w:r>
      <w:r w:rsidR="00894224" w:rsidRPr="00916C42">
        <w:rPr>
          <w:rFonts w:eastAsia="Times New Roman"/>
          <w:sz w:val="24"/>
          <w:lang w:eastAsia="de-DE"/>
        </w:rPr>
        <w:t xml:space="preserve">A.V. </w:t>
      </w:r>
      <w:proofErr w:type="spellStart"/>
      <w:r w:rsidR="00894224" w:rsidRPr="00916C42">
        <w:rPr>
          <w:rFonts w:eastAsia="Times New Roman"/>
          <w:sz w:val="24"/>
          <w:lang w:eastAsia="de-DE"/>
        </w:rPr>
        <w:t>Boukhanovsky</w:t>
      </w:r>
      <w:proofErr w:type="spellEnd"/>
      <w:r w:rsidR="00894224" w:rsidRPr="00916C42">
        <w:rPr>
          <w:rFonts w:eastAsia="Times New Roman"/>
          <w:sz w:val="24"/>
          <w:lang w:eastAsia="de-DE"/>
        </w:rPr>
        <w:t xml:space="preserve">, </w:t>
      </w:r>
      <w:r w:rsidR="00951CD4" w:rsidRPr="00916C42">
        <w:rPr>
          <w:rFonts w:eastAsia="Times New Roman"/>
          <w:sz w:val="24"/>
          <w:lang w:eastAsia="de-DE"/>
        </w:rPr>
        <w:t xml:space="preserve">B.V. </w:t>
      </w:r>
      <w:proofErr w:type="spellStart"/>
      <w:r w:rsidR="00951CD4" w:rsidRPr="00916C42">
        <w:rPr>
          <w:rFonts w:eastAsia="Times New Roman"/>
          <w:sz w:val="24"/>
          <w:lang w:eastAsia="de-DE"/>
        </w:rPr>
        <w:t>Divinsky</w:t>
      </w:r>
      <w:proofErr w:type="spellEnd"/>
      <w:r w:rsidR="00951CD4" w:rsidRPr="00916C42">
        <w:rPr>
          <w:rFonts w:eastAsia="Times New Roman"/>
          <w:sz w:val="24"/>
          <w:lang w:eastAsia="de-DE"/>
        </w:rPr>
        <w:t xml:space="preserve">, R.D. </w:t>
      </w:r>
      <w:proofErr w:type="spellStart"/>
      <w:r w:rsidR="00951CD4" w:rsidRPr="00916C42">
        <w:rPr>
          <w:rFonts w:eastAsia="Times New Roman"/>
          <w:sz w:val="24"/>
          <w:lang w:eastAsia="de-DE"/>
        </w:rPr>
        <w:t>Kos’yan</w:t>
      </w:r>
      <w:proofErr w:type="spellEnd"/>
      <w:r w:rsidR="00951CD4" w:rsidRPr="00916C42">
        <w:rPr>
          <w:rFonts w:eastAsia="Times New Roman"/>
          <w:sz w:val="24"/>
          <w:lang w:eastAsia="de-DE"/>
        </w:rPr>
        <w:t xml:space="preserve">, L.I. </w:t>
      </w:r>
      <w:proofErr w:type="spellStart"/>
      <w:r w:rsidR="00951CD4" w:rsidRPr="00916C42">
        <w:rPr>
          <w:rFonts w:eastAsia="Times New Roman"/>
          <w:sz w:val="24"/>
          <w:lang w:eastAsia="de-DE"/>
        </w:rPr>
        <w:t>Lopatoukhin</w:t>
      </w:r>
      <w:proofErr w:type="spellEnd"/>
      <w:r w:rsidR="00951CD4" w:rsidRPr="00916C42">
        <w:rPr>
          <w:rFonts w:eastAsia="Times New Roman"/>
          <w:sz w:val="24"/>
          <w:lang w:eastAsia="de-DE"/>
        </w:rPr>
        <w:t xml:space="preserve">, and V.A. </w:t>
      </w:r>
      <w:proofErr w:type="spellStart"/>
      <w:r w:rsidR="00951CD4" w:rsidRPr="00916C42">
        <w:rPr>
          <w:rFonts w:eastAsia="Times New Roman"/>
          <w:sz w:val="24"/>
          <w:lang w:eastAsia="de-DE"/>
        </w:rPr>
        <w:t>Rozhkov</w:t>
      </w:r>
      <w:proofErr w:type="spellEnd"/>
      <w:r w:rsidR="00951CD4" w:rsidRPr="00916C42">
        <w:rPr>
          <w:rFonts w:eastAsia="Times New Roman"/>
          <w:sz w:val="24"/>
          <w:lang w:eastAsia="de-DE"/>
        </w:rPr>
        <w:t>, “</w:t>
      </w:r>
      <w:proofErr w:type="spellStart"/>
      <w:r w:rsidR="00951CD4" w:rsidRPr="00916C42">
        <w:rPr>
          <w:rFonts w:eastAsia="Times New Roman"/>
          <w:sz w:val="24"/>
          <w:lang w:eastAsia="de-DE"/>
        </w:rPr>
        <w:t>Typification</w:t>
      </w:r>
      <w:proofErr w:type="spellEnd"/>
      <w:r w:rsidR="00951CD4" w:rsidRPr="00916C42">
        <w:rPr>
          <w:rFonts w:eastAsia="Times New Roman"/>
          <w:sz w:val="24"/>
          <w:lang w:eastAsia="de-DE"/>
        </w:rPr>
        <w:t xml:space="preserve"> of wind disturbance of the Black Sea under the instrumental data”, </w:t>
      </w:r>
      <w:r w:rsidR="00951CD4" w:rsidRPr="00916C42">
        <w:rPr>
          <w:rFonts w:eastAsia="Times New Roman"/>
          <w:i/>
          <w:sz w:val="24"/>
          <w:lang w:eastAsia="de-DE"/>
        </w:rPr>
        <w:t>Oceanology</w:t>
      </w:r>
      <w:r w:rsidR="00951CD4" w:rsidRPr="00916C42">
        <w:rPr>
          <w:rFonts w:eastAsia="Times New Roman"/>
          <w:sz w:val="24"/>
          <w:lang w:eastAsia="de-DE"/>
        </w:rPr>
        <w:t>, vol. 40 (2), pp. 289—297, 2000</w:t>
      </w:r>
      <w:r w:rsidR="00CE5F93">
        <w:rPr>
          <w:rFonts w:eastAsia="Times New Roman"/>
          <w:sz w:val="24"/>
          <w:lang w:eastAsia="de-DE"/>
        </w:rPr>
        <w:t xml:space="preserve"> (in Russian)</w:t>
      </w:r>
      <w:r w:rsidR="00951CD4" w:rsidRPr="00916C42">
        <w:rPr>
          <w:rFonts w:eastAsia="Times New Roman"/>
          <w:sz w:val="24"/>
          <w:lang w:eastAsia="de-DE"/>
        </w:rPr>
        <w:t>.</w:t>
      </w:r>
    </w:p>
    <w:p w14:paraId="32846D5E" w14:textId="5F866CA3" w:rsidR="004D2D16" w:rsidRPr="00916C42" w:rsidRDefault="00856DDD" w:rsidP="004D2D16">
      <w:pPr>
        <w:pStyle w:val="text"/>
        <w:spacing w:line="276" w:lineRule="auto"/>
        <w:ind w:firstLine="709"/>
        <w:rPr>
          <w:rFonts w:eastAsia="Times New Roman"/>
          <w:sz w:val="24"/>
          <w:lang w:eastAsia="de-DE"/>
        </w:rPr>
      </w:pPr>
      <w:r w:rsidRPr="00916C42">
        <w:rPr>
          <w:rFonts w:eastAsia="Times New Roman"/>
          <w:sz w:val="24"/>
          <w:lang w:eastAsia="de-DE"/>
        </w:rPr>
        <w:lastRenderedPageBreak/>
        <w:t>[22</w:t>
      </w:r>
      <w:r w:rsidR="00951CD4" w:rsidRPr="00916C42">
        <w:rPr>
          <w:rFonts w:eastAsia="Times New Roman"/>
          <w:sz w:val="24"/>
          <w:lang w:eastAsia="de-DE"/>
        </w:rPr>
        <w:t xml:space="preserve">] </w:t>
      </w:r>
      <w:r w:rsidR="00215631" w:rsidRPr="00916C42">
        <w:rPr>
          <w:rFonts w:eastAsia="Times New Roman"/>
          <w:sz w:val="24"/>
          <w:lang w:eastAsia="de-DE"/>
        </w:rPr>
        <w:t>http://coastdyn.ru</w:t>
      </w:r>
    </w:p>
    <w:p w14:paraId="1D648B99" w14:textId="5E04BD9A" w:rsidR="004D2D16" w:rsidRPr="00916C42" w:rsidRDefault="00215631" w:rsidP="00E10E9E">
      <w:pPr>
        <w:pStyle w:val="text"/>
        <w:spacing w:line="276" w:lineRule="auto"/>
        <w:ind w:firstLine="709"/>
        <w:rPr>
          <w:rFonts w:eastAsia="Times New Roman"/>
          <w:sz w:val="24"/>
          <w:lang w:eastAsia="de-DE"/>
        </w:rPr>
      </w:pPr>
      <w:r w:rsidRPr="00916C42">
        <w:rPr>
          <w:rFonts w:eastAsia="Times New Roman"/>
          <w:sz w:val="24"/>
          <w:lang w:eastAsia="de-DE"/>
        </w:rPr>
        <w:t>[</w:t>
      </w:r>
      <w:r w:rsidR="001F4675" w:rsidRPr="00916C42">
        <w:rPr>
          <w:rFonts w:eastAsia="Times New Roman"/>
          <w:sz w:val="24"/>
          <w:lang w:eastAsia="de-DE"/>
        </w:rPr>
        <w:t>23</w:t>
      </w:r>
      <w:r w:rsidRPr="00916C42">
        <w:rPr>
          <w:rFonts w:eastAsia="Times New Roman"/>
          <w:sz w:val="24"/>
          <w:lang w:eastAsia="de-DE"/>
        </w:rPr>
        <w:t xml:space="preserve">] P.A. </w:t>
      </w:r>
      <w:proofErr w:type="spellStart"/>
      <w:r w:rsidRPr="00916C42">
        <w:rPr>
          <w:rFonts w:eastAsia="Times New Roman"/>
          <w:sz w:val="24"/>
          <w:lang w:eastAsia="de-DE"/>
        </w:rPr>
        <w:t>Toropov</w:t>
      </w:r>
      <w:proofErr w:type="spellEnd"/>
      <w:r w:rsidRPr="00916C42">
        <w:rPr>
          <w:rFonts w:eastAsia="Times New Roman"/>
          <w:sz w:val="24"/>
          <w:lang w:eastAsia="de-DE"/>
        </w:rPr>
        <w:t xml:space="preserve">, S.A. </w:t>
      </w:r>
      <w:proofErr w:type="spellStart"/>
      <w:r w:rsidRPr="00916C42">
        <w:rPr>
          <w:rFonts w:eastAsia="Times New Roman"/>
          <w:sz w:val="24"/>
          <w:lang w:eastAsia="de-DE"/>
        </w:rPr>
        <w:t>Myslenkov</w:t>
      </w:r>
      <w:proofErr w:type="spellEnd"/>
      <w:r w:rsidRPr="00916C42">
        <w:rPr>
          <w:rFonts w:eastAsia="Times New Roman"/>
          <w:sz w:val="24"/>
          <w:lang w:eastAsia="de-DE"/>
        </w:rPr>
        <w:t xml:space="preserve">, and T.E. </w:t>
      </w:r>
      <w:proofErr w:type="spellStart"/>
      <w:r w:rsidRPr="00916C42">
        <w:rPr>
          <w:rFonts w:eastAsia="Times New Roman"/>
          <w:sz w:val="24"/>
          <w:lang w:eastAsia="de-DE"/>
        </w:rPr>
        <w:t>Samsonov</w:t>
      </w:r>
      <w:proofErr w:type="spellEnd"/>
      <w:r w:rsidRPr="00916C42">
        <w:rPr>
          <w:rFonts w:eastAsia="Times New Roman"/>
          <w:sz w:val="24"/>
          <w:lang w:eastAsia="de-DE"/>
        </w:rPr>
        <w:t xml:space="preserve">, “Numerical modeling of bora in </w:t>
      </w:r>
      <w:proofErr w:type="spellStart"/>
      <w:r w:rsidRPr="00916C42">
        <w:rPr>
          <w:rFonts w:eastAsia="Times New Roman"/>
          <w:sz w:val="24"/>
          <w:lang w:eastAsia="de-DE"/>
        </w:rPr>
        <w:t>novorossiysk</w:t>
      </w:r>
      <w:proofErr w:type="spellEnd"/>
      <w:r w:rsidRPr="00916C42">
        <w:rPr>
          <w:rFonts w:eastAsia="Times New Roman"/>
          <w:sz w:val="24"/>
          <w:lang w:eastAsia="de-DE"/>
        </w:rPr>
        <w:t xml:space="preserve"> and associated wind waves”, </w:t>
      </w:r>
      <w:proofErr w:type="spellStart"/>
      <w:r w:rsidRPr="00916C42">
        <w:rPr>
          <w:rFonts w:eastAsia="Times New Roman"/>
          <w:i/>
          <w:sz w:val="24"/>
          <w:lang w:eastAsia="de-DE"/>
        </w:rPr>
        <w:t>Vestnik</w:t>
      </w:r>
      <w:proofErr w:type="spellEnd"/>
      <w:r w:rsidRPr="00916C42">
        <w:rPr>
          <w:rFonts w:eastAsia="Times New Roman"/>
          <w:i/>
          <w:sz w:val="24"/>
          <w:lang w:eastAsia="de-DE"/>
        </w:rPr>
        <w:t xml:space="preserve"> </w:t>
      </w:r>
      <w:proofErr w:type="spellStart"/>
      <w:r w:rsidRPr="00916C42">
        <w:rPr>
          <w:rFonts w:eastAsia="Times New Roman"/>
          <w:i/>
          <w:sz w:val="24"/>
          <w:lang w:eastAsia="de-DE"/>
        </w:rPr>
        <w:t>Moskovskogo</w:t>
      </w:r>
      <w:proofErr w:type="spellEnd"/>
      <w:r w:rsidRPr="00916C42">
        <w:rPr>
          <w:rFonts w:eastAsia="Times New Roman"/>
          <w:i/>
          <w:sz w:val="24"/>
          <w:lang w:eastAsia="de-DE"/>
        </w:rPr>
        <w:t xml:space="preserve"> </w:t>
      </w:r>
      <w:proofErr w:type="spellStart"/>
      <w:r w:rsidRPr="00916C42">
        <w:rPr>
          <w:rFonts w:eastAsia="Times New Roman"/>
          <w:i/>
          <w:sz w:val="24"/>
          <w:lang w:eastAsia="de-DE"/>
        </w:rPr>
        <w:t>Universiteta</w:t>
      </w:r>
      <w:proofErr w:type="spellEnd"/>
      <w:r w:rsidRPr="00916C42">
        <w:rPr>
          <w:rFonts w:eastAsia="Times New Roman"/>
          <w:i/>
          <w:sz w:val="24"/>
          <w:lang w:eastAsia="de-DE"/>
        </w:rPr>
        <w:t xml:space="preserve">, </w:t>
      </w:r>
      <w:proofErr w:type="spellStart"/>
      <w:r w:rsidRPr="00916C42">
        <w:rPr>
          <w:rFonts w:eastAsia="Times New Roman"/>
          <w:i/>
          <w:sz w:val="24"/>
          <w:lang w:eastAsia="de-DE"/>
        </w:rPr>
        <w:t>Seriya</w:t>
      </w:r>
      <w:proofErr w:type="spellEnd"/>
      <w:r w:rsidRPr="00916C42">
        <w:rPr>
          <w:rFonts w:eastAsia="Times New Roman"/>
          <w:i/>
          <w:sz w:val="24"/>
          <w:lang w:eastAsia="de-DE"/>
        </w:rPr>
        <w:t xml:space="preserve"> 5: </w:t>
      </w:r>
      <w:proofErr w:type="spellStart"/>
      <w:r w:rsidRPr="00916C42">
        <w:rPr>
          <w:rFonts w:eastAsia="Times New Roman"/>
          <w:i/>
          <w:sz w:val="24"/>
          <w:lang w:eastAsia="de-DE"/>
        </w:rPr>
        <w:t>Geografiya</w:t>
      </w:r>
      <w:proofErr w:type="spellEnd"/>
      <w:r w:rsidRPr="00916C42">
        <w:rPr>
          <w:rFonts w:eastAsia="Times New Roman"/>
          <w:sz w:val="24"/>
          <w:lang w:eastAsia="de-DE"/>
        </w:rPr>
        <w:t xml:space="preserve">, vol. 2, pp. </w:t>
      </w:r>
      <w:r w:rsidR="00826BCB" w:rsidRPr="00916C42">
        <w:rPr>
          <w:rFonts w:eastAsia="Times New Roman"/>
          <w:sz w:val="24"/>
          <w:lang w:eastAsia="de-DE"/>
        </w:rPr>
        <w:t>38—46, 2013</w:t>
      </w:r>
      <w:r w:rsidR="001F4675" w:rsidRPr="00916C42">
        <w:rPr>
          <w:rFonts w:eastAsia="Times New Roman"/>
          <w:sz w:val="24"/>
          <w:lang w:eastAsia="de-DE"/>
        </w:rPr>
        <w:t xml:space="preserve"> (in Russian)</w:t>
      </w:r>
      <w:r w:rsidR="00826BCB" w:rsidRPr="00916C42">
        <w:rPr>
          <w:rFonts w:eastAsia="Times New Roman"/>
          <w:sz w:val="24"/>
          <w:lang w:eastAsia="de-DE"/>
        </w:rPr>
        <w:t>.</w:t>
      </w:r>
    </w:p>
    <w:sectPr w:rsidR="004D2D16" w:rsidRPr="00916C42" w:rsidSect="0019421C">
      <w:type w:val="continuous"/>
      <w:pgSz w:w="12240" w:h="15840"/>
      <w:pgMar w:top="1134" w:right="850" w:bottom="1134" w:left="1701" w:header="709"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7AA3B" w14:textId="77777777" w:rsidR="00CC6D0B" w:rsidRDefault="00CC6D0B" w:rsidP="0019421C">
      <w:r>
        <w:separator/>
      </w:r>
    </w:p>
  </w:endnote>
  <w:endnote w:type="continuationSeparator" w:id="0">
    <w:p w14:paraId="58D2B8C2" w14:textId="77777777" w:rsidR="00CC6D0B" w:rsidRDefault="00CC6D0B" w:rsidP="0019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roid Sans">
    <w:charset w:val="80"/>
    <w:family w:val="auto"/>
    <w:pitch w:val="variable"/>
  </w:font>
  <w:font w:name="Lohit Hindi">
    <w:charset w:val="80"/>
    <w:family w:val="auto"/>
    <w:pitch w:val="variable"/>
  </w:font>
  <w:font w:name="Segoe UI">
    <w:altName w:val="Calibri"/>
    <w:charset w:val="CC"/>
    <w:family w:val="swiss"/>
    <w:pitch w:val="variable"/>
    <w:sig w:usb0="E10022FF" w:usb1="C000E47F" w:usb2="00000029" w:usb3="00000000" w:csb0="000001D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7800E" w14:textId="77777777" w:rsidR="00CC6D0B" w:rsidRDefault="00CC6D0B" w:rsidP="0019421C">
      <w:r>
        <w:separator/>
      </w:r>
    </w:p>
  </w:footnote>
  <w:footnote w:type="continuationSeparator" w:id="0">
    <w:p w14:paraId="04CE37E7" w14:textId="77777777" w:rsidR="00CC6D0B" w:rsidRDefault="00CC6D0B" w:rsidP="001942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upperLetter"/>
      <w:pStyle w:val="3"/>
      <w:lvlText w:val="%1."/>
      <w:lvlJc w:val="left"/>
      <w:pPr>
        <w:tabs>
          <w:tab w:val="num" w:pos="360"/>
        </w:tabs>
        <w:ind w:left="360" w:hanging="360"/>
      </w:pPr>
    </w:lvl>
  </w:abstractNum>
  <w:abstractNum w:abstractNumId="1">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nsid w:val="00000003"/>
    <w:multiLevelType w:val="singleLevel"/>
    <w:tmpl w:val="00000003"/>
    <w:name w:val="WW8Num4"/>
    <w:lvl w:ilvl="0">
      <w:start w:val="1"/>
      <w:numFmt w:val="upperRoman"/>
      <w:pStyle w:val="4"/>
      <w:lvlText w:val="%1."/>
      <w:lvlJc w:val="left"/>
      <w:pPr>
        <w:tabs>
          <w:tab w:val="num" w:pos="720"/>
        </w:tabs>
        <w:ind w:left="720" w:hanging="720"/>
      </w:pPr>
    </w:lvl>
  </w:abstractNum>
  <w:abstractNum w:abstractNumId="3">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21C"/>
    <w:rsid w:val="000723F3"/>
    <w:rsid w:val="00083003"/>
    <w:rsid w:val="0009329B"/>
    <w:rsid w:val="000D6144"/>
    <w:rsid w:val="000D7CB3"/>
    <w:rsid w:val="000F2D38"/>
    <w:rsid w:val="000F2EBB"/>
    <w:rsid w:val="000F42A1"/>
    <w:rsid w:val="000F5739"/>
    <w:rsid w:val="000F7D66"/>
    <w:rsid w:val="00136C21"/>
    <w:rsid w:val="00147611"/>
    <w:rsid w:val="00151EE7"/>
    <w:rsid w:val="001524E4"/>
    <w:rsid w:val="00163A3C"/>
    <w:rsid w:val="00171989"/>
    <w:rsid w:val="0019421C"/>
    <w:rsid w:val="001A127C"/>
    <w:rsid w:val="001A572B"/>
    <w:rsid w:val="001B2BFC"/>
    <w:rsid w:val="001E0C94"/>
    <w:rsid w:val="001F4675"/>
    <w:rsid w:val="00203B63"/>
    <w:rsid w:val="00215631"/>
    <w:rsid w:val="00222716"/>
    <w:rsid w:val="00262A08"/>
    <w:rsid w:val="00276FEB"/>
    <w:rsid w:val="002846DE"/>
    <w:rsid w:val="002A382A"/>
    <w:rsid w:val="002D7CFC"/>
    <w:rsid w:val="002E0161"/>
    <w:rsid w:val="00302687"/>
    <w:rsid w:val="00304E97"/>
    <w:rsid w:val="00323452"/>
    <w:rsid w:val="0032463E"/>
    <w:rsid w:val="003343C3"/>
    <w:rsid w:val="00353023"/>
    <w:rsid w:val="00364234"/>
    <w:rsid w:val="003924CA"/>
    <w:rsid w:val="003B6561"/>
    <w:rsid w:val="003C1CBA"/>
    <w:rsid w:val="003C5C46"/>
    <w:rsid w:val="003C656D"/>
    <w:rsid w:val="00403439"/>
    <w:rsid w:val="00420669"/>
    <w:rsid w:val="0044654D"/>
    <w:rsid w:val="00456A31"/>
    <w:rsid w:val="00456D5D"/>
    <w:rsid w:val="00461F62"/>
    <w:rsid w:val="00465AF4"/>
    <w:rsid w:val="00472BA6"/>
    <w:rsid w:val="00495AE3"/>
    <w:rsid w:val="004A2773"/>
    <w:rsid w:val="004B4ED2"/>
    <w:rsid w:val="004C172A"/>
    <w:rsid w:val="004C4790"/>
    <w:rsid w:val="004C7713"/>
    <w:rsid w:val="004D2D16"/>
    <w:rsid w:val="004E3A50"/>
    <w:rsid w:val="00503A5D"/>
    <w:rsid w:val="00506173"/>
    <w:rsid w:val="00521D57"/>
    <w:rsid w:val="005264BA"/>
    <w:rsid w:val="00550A6E"/>
    <w:rsid w:val="00560101"/>
    <w:rsid w:val="005646D0"/>
    <w:rsid w:val="00576D50"/>
    <w:rsid w:val="0058193C"/>
    <w:rsid w:val="00583A34"/>
    <w:rsid w:val="005A3DA0"/>
    <w:rsid w:val="005A4BE4"/>
    <w:rsid w:val="005C38C2"/>
    <w:rsid w:val="005D6BA1"/>
    <w:rsid w:val="005E625B"/>
    <w:rsid w:val="00602679"/>
    <w:rsid w:val="00611C58"/>
    <w:rsid w:val="006226B1"/>
    <w:rsid w:val="006238D0"/>
    <w:rsid w:val="006255B2"/>
    <w:rsid w:val="00633B14"/>
    <w:rsid w:val="00647A01"/>
    <w:rsid w:val="00651F0B"/>
    <w:rsid w:val="00656306"/>
    <w:rsid w:val="006652D5"/>
    <w:rsid w:val="00665D34"/>
    <w:rsid w:val="00680501"/>
    <w:rsid w:val="006D1C14"/>
    <w:rsid w:val="006F042E"/>
    <w:rsid w:val="006F7C3A"/>
    <w:rsid w:val="00720D45"/>
    <w:rsid w:val="00757C80"/>
    <w:rsid w:val="00760001"/>
    <w:rsid w:val="00760C01"/>
    <w:rsid w:val="007610F6"/>
    <w:rsid w:val="00776A86"/>
    <w:rsid w:val="00796896"/>
    <w:rsid w:val="007A253F"/>
    <w:rsid w:val="007B2F74"/>
    <w:rsid w:val="007B7C4E"/>
    <w:rsid w:val="007C0177"/>
    <w:rsid w:val="007C79CB"/>
    <w:rsid w:val="007D13A5"/>
    <w:rsid w:val="007D28D3"/>
    <w:rsid w:val="007D621F"/>
    <w:rsid w:val="007F4CBA"/>
    <w:rsid w:val="00804EC5"/>
    <w:rsid w:val="008058B9"/>
    <w:rsid w:val="00806950"/>
    <w:rsid w:val="00826BCB"/>
    <w:rsid w:val="008432BB"/>
    <w:rsid w:val="0085471A"/>
    <w:rsid w:val="00856591"/>
    <w:rsid w:val="00856DDD"/>
    <w:rsid w:val="00860B76"/>
    <w:rsid w:val="00861264"/>
    <w:rsid w:val="00870966"/>
    <w:rsid w:val="008775D4"/>
    <w:rsid w:val="00882716"/>
    <w:rsid w:val="00894224"/>
    <w:rsid w:val="008B61E5"/>
    <w:rsid w:val="008C005D"/>
    <w:rsid w:val="008C13D2"/>
    <w:rsid w:val="008D4688"/>
    <w:rsid w:val="008E078B"/>
    <w:rsid w:val="00916C42"/>
    <w:rsid w:val="00932C0D"/>
    <w:rsid w:val="00935B18"/>
    <w:rsid w:val="00935CB1"/>
    <w:rsid w:val="00951CD4"/>
    <w:rsid w:val="009708D5"/>
    <w:rsid w:val="009A1219"/>
    <w:rsid w:val="009A4655"/>
    <w:rsid w:val="009A6805"/>
    <w:rsid w:val="009D10F3"/>
    <w:rsid w:val="009E3D16"/>
    <w:rsid w:val="009F2579"/>
    <w:rsid w:val="00A041ED"/>
    <w:rsid w:val="00A116AB"/>
    <w:rsid w:val="00A371AF"/>
    <w:rsid w:val="00A42EB9"/>
    <w:rsid w:val="00A85028"/>
    <w:rsid w:val="00A914E1"/>
    <w:rsid w:val="00AA0D23"/>
    <w:rsid w:val="00AA1D4E"/>
    <w:rsid w:val="00AA3C93"/>
    <w:rsid w:val="00AB7421"/>
    <w:rsid w:val="00AC33FA"/>
    <w:rsid w:val="00AD1481"/>
    <w:rsid w:val="00AD50A3"/>
    <w:rsid w:val="00B01B69"/>
    <w:rsid w:val="00B11D00"/>
    <w:rsid w:val="00B209D2"/>
    <w:rsid w:val="00B3327B"/>
    <w:rsid w:val="00B43309"/>
    <w:rsid w:val="00B441C1"/>
    <w:rsid w:val="00B45FEC"/>
    <w:rsid w:val="00B55117"/>
    <w:rsid w:val="00B63E59"/>
    <w:rsid w:val="00B77B2C"/>
    <w:rsid w:val="00B81EE3"/>
    <w:rsid w:val="00BA4DF0"/>
    <w:rsid w:val="00BC3146"/>
    <w:rsid w:val="00BC5640"/>
    <w:rsid w:val="00BD56E7"/>
    <w:rsid w:val="00BF4408"/>
    <w:rsid w:val="00C07AE7"/>
    <w:rsid w:val="00C100E6"/>
    <w:rsid w:val="00C22431"/>
    <w:rsid w:val="00C25E9C"/>
    <w:rsid w:val="00C46136"/>
    <w:rsid w:val="00C77938"/>
    <w:rsid w:val="00CB7D47"/>
    <w:rsid w:val="00CC6D0B"/>
    <w:rsid w:val="00CD7DD0"/>
    <w:rsid w:val="00CE1C1D"/>
    <w:rsid w:val="00CE5F93"/>
    <w:rsid w:val="00D336FA"/>
    <w:rsid w:val="00D61EB1"/>
    <w:rsid w:val="00D74CFA"/>
    <w:rsid w:val="00D762C7"/>
    <w:rsid w:val="00DA33E6"/>
    <w:rsid w:val="00DB2EAA"/>
    <w:rsid w:val="00DD0402"/>
    <w:rsid w:val="00DE0AC3"/>
    <w:rsid w:val="00DE74B5"/>
    <w:rsid w:val="00DF63F1"/>
    <w:rsid w:val="00E01F41"/>
    <w:rsid w:val="00E10E9E"/>
    <w:rsid w:val="00E32471"/>
    <w:rsid w:val="00E32BCA"/>
    <w:rsid w:val="00E449B3"/>
    <w:rsid w:val="00E70631"/>
    <w:rsid w:val="00E7406F"/>
    <w:rsid w:val="00E83545"/>
    <w:rsid w:val="00E83C2B"/>
    <w:rsid w:val="00E842A1"/>
    <w:rsid w:val="00E91691"/>
    <w:rsid w:val="00E93CE1"/>
    <w:rsid w:val="00EB15B5"/>
    <w:rsid w:val="00EC45EA"/>
    <w:rsid w:val="00EC6AD7"/>
    <w:rsid w:val="00EC7837"/>
    <w:rsid w:val="00ED1D06"/>
    <w:rsid w:val="00F14E82"/>
    <w:rsid w:val="00F16AA0"/>
    <w:rsid w:val="00F25947"/>
    <w:rsid w:val="00F34046"/>
    <w:rsid w:val="00F53888"/>
    <w:rsid w:val="00F65C0B"/>
    <w:rsid w:val="00F70B13"/>
    <w:rsid w:val="00F71D62"/>
    <w:rsid w:val="00F91BC6"/>
    <w:rsid w:val="00FA4900"/>
    <w:rsid w:val="00FA70E4"/>
    <w:rsid w:val="00FC68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3E63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rFonts w:eastAsia="SimSun"/>
      <w:lang w:val="en-US" w:eastAsia="zh-CN"/>
    </w:rPr>
  </w:style>
  <w:style w:type="paragraph" w:styleId="1">
    <w:name w:val="heading 1"/>
    <w:basedOn w:val="a"/>
    <w:next w:val="a"/>
    <w:qFormat/>
    <w:pPr>
      <w:keepNext/>
      <w:jc w:val="center"/>
      <w:outlineLvl w:val="0"/>
    </w:pPr>
    <w:rPr>
      <w:sz w:val="24"/>
    </w:rPr>
  </w:style>
  <w:style w:type="paragraph" w:styleId="2">
    <w:name w:val="heading 2"/>
    <w:basedOn w:val="a"/>
    <w:next w:val="a"/>
    <w:qFormat/>
    <w:pPr>
      <w:keepNext/>
      <w:numPr>
        <w:ilvl w:val="1"/>
        <w:numId w:val="1"/>
      </w:numPr>
      <w:jc w:val="both"/>
      <w:outlineLvl w:val="1"/>
    </w:pPr>
    <w:rPr>
      <w:i/>
    </w:rPr>
  </w:style>
  <w:style w:type="paragraph" w:styleId="3">
    <w:name w:val="heading 3"/>
    <w:basedOn w:val="a"/>
    <w:next w:val="a"/>
    <w:qFormat/>
    <w:pPr>
      <w:keepNext/>
      <w:numPr>
        <w:ilvl w:val="2"/>
        <w:numId w:val="1"/>
      </w:numPr>
      <w:tabs>
        <w:tab w:val="left" w:pos="270"/>
      </w:tabs>
      <w:ind w:left="0" w:firstLine="0"/>
      <w:jc w:val="center"/>
      <w:outlineLvl w:val="2"/>
    </w:pPr>
    <w:rPr>
      <w:i/>
    </w:rPr>
  </w:style>
  <w:style w:type="paragraph" w:styleId="4">
    <w:name w:val="heading 4"/>
    <w:basedOn w:val="a"/>
    <w:next w:val="a"/>
    <w:qFormat/>
    <w:pPr>
      <w:keepNext/>
      <w:numPr>
        <w:numId w:val="3"/>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10">
    <w:name w:val="Основной шрифт абзаца1"/>
  </w:style>
  <w:style w:type="character" w:styleId="a3">
    <w:name w:val="page number"/>
    <w:basedOn w:val="10"/>
  </w:style>
  <w:style w:type="character" w:styleId="a4">
    <w:name w:val="Hyperlink"/>
    <w:rPr>
      <w:color w:val="0000FF"/>
      <w:u w:val="single"/>
    </w:rPr>
  </w:style>
  <w:style w:type="paragraph" w:customStyle="1" w:styleId="Heading">
    <w:name w:val="Heading"/>
    <w:basedOn w:val="a"/>
    <w:next w:val="a5"/>
    <w:pPr>
      <w:keepNext/>
      <w:spacing w:before="240" w:after="120"/>
    </w:pPr>
    <w:rPr>
      <w:rFonts w:ascii="Arial" w:eastAsia="Droid Sans" w:hAnsi="Arial" w:cs="Lohit Hindi"/>
      <w:sz w:val="28"/>
      <w:szCs w:val="28"/>
    </w:rPr>
  </w:style>
  <w:style w:type="paragraph" w:styleId="a5">
    <w:name w:val="Body Text"/>
    <w:basedOn w:val="a"/>
    <w:rPr>
      <w:b/>
      <w:sz w:val="28"/>
    </w:rPr>
  </w:style>
  <w:style w:type="paragraph" w:styleId="a6">
    <w:name w:val="List"/>
    <w:basedOn w:val="a5"/>
    <w:rPr>
      <w:rFonts w:cs="Lohit Hindi"/>
    </w:rPr>
  </w:style>
  <w:style w:type="paragraph" w:styleId="a7">
    <w:name w:val="caption"/>
    <w:basedOn w:val="a"/>
    <w:next w:val="a"/>
    <w:qFormat/>
    <w:rPr>
      <w:b/>
      <w:bCs/>
    </w:rPr>
  </w:style>
  <w:style w:type="paragraph" w:customStyle="1" w:styleId="Index">
    <w:name w:val="Index"/>
    <w:basedOn w:val="a"/>
    <w:pPr>
      <w:suppressLineNumbers/>
    </w:pPr>
    <w:rPr>
      <w:rFonts w:cs="Lohit Hindi"/>
    </w:rPr>
  </w:style>
  <w:style w:type="paragraph" w:styleId="a8">
    <w:name w:val="Body Text Indent"/>
    <w:basedOn w:val="a"/>
    <w:pPr>
      <w:ind w:left="360"/>
      <w:jc w:val="both"/>
    </w:pPr>
  </w:style>
  <w:style w:type="paragraph" w:customStyle="1" w:styleId="21">
    <w:name w:val="Основной текст с отступом 21"/>
    <w:basedOn w:val="a"/>
    <w:pPr>
      <w:ind w:firstLine="288"/>
      <w:jc w:val="both"/>
    </w:pPr>
    <w:rPr>
      <w:b/>
      <w:sz w:val="18"/>
    </w:rPr>
  </w:style>
  <w:style w:type="paragraph" w:customStyle="1" w:styleId="31">
    <w:name w:val="Основной текст с отступом 31"/>
    <w:basedOn w:val="a"/>
    <w:pPr>
      <w:ind w:firstLine="360"/>
      <w:jc w:val="both"/>
    </w:pPr>
  </w:style>
  <w:style w:type="paragraph" w:styleId="a9">
    <w:name w:val="header"/>
    <w:basedOn w:val="a"/>
    <w:pPr>
      <w:tabs>
        <w:tab w:val="center" w:pos="4320"/>
        <w:tab w:val="right" w:pos="8640"/>
      </w:tabs>
    </w:pPr>
  </w:style>
  <w:style w:type="paragraph" w:styleId="aa">
    <w:name w:val="footer"/>
    <w:basedOn w:val="a"/>
    <w:pPr>
      <w:tabs>
        <w:tab w:val="center" w:pos="4320"/>
        <w:tab w:val="right" w:pos="8640"/>
      </w:tabs>
    </w:pPr>
  </w:style>
  <w:style w:type="paragraph" w:customStyle="1" w:styleId="Papertitle">
    <w:name w:val="Paper title"/>
    <w:basedOn w:val="a5"/>
    <w:pPr>
      <w:jc w:val="center"/>
    </w:pPr>
    <w:rPr>
      <w:b w:val="0"/>
      <w:sz w:val="50"/>
    </w:rPr>
  </w:style>
  <w:style w:type="paragraph" w:customStyle="1" w:styleId="authoraffiliation">
    <w:name w:val="author affiliation"/>
    <w:basedOn w:val="a"/>
    <w:pPr>
      <w:jc w:val="center"/>
    </w:pPr>
  </w:style>
  <w:style w:type="paragraph" w:customStyle="1" w:styleId="abstract">
    <w:name w:val="abstract"/>
    <w:basedOn w:val="21"/>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a"/>
    <w:pPr>
      <w:spacing w:line="240" w:lineRule="exact"/>
      <w:ind w:firstLine="187"/>
      <w:jc w:val="both"/>
    </w:pPr>
  </w:style>
  <w:style w:type="paragraph" w:customStyle="1" w:styleId="sectionhead1">
    <w:name w:val="section head (1)"/>
    <w:basedOn w:val="a"/>
    <w:pPr>
      <w:tabs>
        <w:tab w:val="left" w:pos="360"/>
        <w:tab w:val="num" w:pos="720"/>
      </w:tabs>
      <w:spacing w:before="120" w:after="120" w:line="216" w:lineRule="auto"/>
      <w:jc w:val="center"/>
    </w:pPr>
    <w:rPr>
      <w:smallCaps/>
    </w:rPr>
  </w:style>
  <w:style w:type="paragraph" w:customStyle="1" w:styleId="Head2">
    <w:name w:val="Head 2"/>
    <w:basedOn w:val="2"/>
    <w:pPr>
      <w:numPr>
        <w:ilvl w:val="0"/>
        <w:numId w:val="4"/>
      </w:numPr>
      <w:spacing w:before="120"/>
    </w:pPr>
    <w:rPr>
      <w:spacing w:val="-8"/>
    </w:rPr>
  </w:style>
  <w:style w:type="paragraph" w:customStyle="1" w:styleId="sectionheadnonums">
    <w:name w:val="section head (no nums)"/>
    <w:basedOn w:val="a"/>
    <w:pPr>
      <w:spacing w:before="120" w:after="120"/>
      <w:jc w:val="center"/>
    </w:pPr>
    <w:rPr>
      <w:smallCaps/>
    </w:rPr>
  </w:style>
  <w:style w:type="paragraph" w:customStyle="1" w:styleId="authorname">
    <w:name w:val="author name"/>
    <w:basedOn w:val="1"/>
    <w:rPr>
      <w:sz w:val="22"/>
    </w:rPr>
  </w:style>
  <w:style w:type="paragraph" w:customStyle="1" w:styleId="references">
    <w:name w:val="references"/>
    <w:basedOn w:val="a"/>
    <w:pPr>
      <w:spacing w:line="180" w:lineRule="exact"/>
      <w:ind w:left="360" w:hanging="360"/>
      <w:jc w:val="both"/>
    </w:pPr>
    <w:rPr>
      <w:sz w:val="16"/>
    </w:rPr>
  </w:style>
  <w:style w:type="paragraph" w:customStyle="1" w:styleId="Framecontents">
    <w:name w:val="Frame contents"/>
    <w:basedOn w:val="a5"/>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table" w:styleId="ab">
    <w:name w:val="Table Grid"/>
    <w:basedOn w:val="a1"/>
    <w:uiPriority w:val="39"/>
    <w:rsid w:val="005646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8D4688"/>
    <w:rPr>
      <w:rFonts w:ascii="Segoe UI" w:hAnsi="Segoe UI" w:cs="Segoe UI"/>
      <w:sz w:val="18"/>
      <w:szCs w:val="18"/>
    </w:rPr>
  </w:style>
  <w:style w:type="character" w:customStyle="1" w:styleId="ad">
    <w:name w:val="Текст выноски Знак"/>
    <w:link w:val="ac"/>
    <w:uiPriority w:val="99"/>
    <w:semiHidden/>
    <w:rsid w:val="008D4688"/>
    <w:rPr>
      <w:rFonts w:ascii="Segoe UI" w:eastAsia="SimSun" w:hAnsi="Segoe UI" w:cs="Segoe UI"/>
      <w:sz w:val="18"/>
      <w:szCs w:val="18"/>
      <w:lang w:val="en-US" w:eastAsia="zh-CN"/>
    </w:rPr>
  </w:style>
  <w:style w:type="character" w:styleId="ae">
    <w:name w:val="annotation reference"/>
    <w:uiPriority w:val="99"/>
    <w:semiHidden/>
    <w:unhideWhenUsed/>
    <w:rsid w:val="009A4655"/>
    <w:rPr>
      <w:sz w:val="18"/>
      <w:szCs w:val="18"/>
    </w:rPr>
  </w:style>
  <w:style w:type="paragraph" w:styleId="af">
    <w:name w:val="annotation text"/>
    <w:basedOn w:val="a"/>
    <w:link w:val="af0"/>
    <w:uiPriority w:val="99"/>
    <w:semiHidden/>
    <w:unhideWhenUsed/>
    <w:rsid w:val="009A4655"/>
    <w:rPr>
      <w:sz w:val="24"/>
      <w:szCs w:val="24"/>
    </w:rPr>
  </w:style>
  <w:style w:type="character" w:customStyle="1" w:styleId="af0">
    <w:name w:val="Текст примечания Знак"/>
    <w:link w:val="af"/>
    <w:uiPriority w:val="99"/>
    <w:semiHidden/>
    <w:rsid w:val="009A4655"/>
    <w:rPr>
      <w:rFonts w:eastAsia="SimSun"/>
      <w:sz w:val="24"/>
      <w:szCs w:val="24"/>
      <w:lang w:val="en-US" w:eastAsia="zh-CN"/>
    </w:rPr>
  </w:style>
  <w:style w:type="paragraph" w:styleId="af1">
    <w:name w:val="annotation subject"/>
    <w:basedOn w:val="af"/>
    <w:next w:val="af"/>
    <w:link w:val="af2"/>
    <w:uiPriority w:val="99"/>
    <w:semiHidden/>
    <w:unhideWhenUsed/>
    <w:rsid w:val="009A4655"/>
    <w:rPr>
      <w:b/>
      <w:bCs/>
      <w:sz w:val="20"/>
      <w:szCs w:val="20"/>
    </w:rPr>
  </w:style>
  <w:style w:type="character" w:customStyle="1" w:styleId="af2">
    <w:name w:val="Тема примечания Знак"/>
    <w:link w:val="af1"/>
    <w:uiPriority w:val="99"/>
    <w:semiHidden/>
    <w:rsid w:val="009A4655"/>
    <w:rPr>
      <w:rFonts w:eastAsia="SimSun"/>
      <w:b/>
      <w:bCs/>
      <w:sz w:val="24"/>
      <w:szCs w:val="24"/>
      <w:lang w:val="en-US" w:eastAsia="zh-CN"/>
    </w:rPr>
  </w:style>
  <w:style w:type="paragraph" w:styleId="af3">
    <w:name w:val="Normal (Web)"/>
    <w:basedOn w:val="a"/>
    <w:uiPriority w:val="99"/>
    <w:semiHidden/>
    <w:unhideWhenUsed/>
    <w:rsid w:val="00720D45"/>
    <w:pPr>
      <w:suppressAutoHyphens w:val="0"/>
      <w:spacing w:before="100" w:beforeAutospacing="1" w:after="100" w:afterAutospacing="1"/>
    </w:pPr>
    <w:rPr>
      <w:rFonts w:eastAsiaTheme="minorEastAsia"/>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0B73A-99A9-9D4D-973B-C6D23FD5B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8</Pages>
  <Words>2072</Words>
  <Characters>11813</Characters>
  <Application>Microsoft Macintosh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Preparation of Papers in Two-Column Format for the Proceedings of the 2004 Sarnoff Symposium</vt:lpstr>
    </vt:vector>
  </TitlesOfParts>
  <Company/>
  <LinksUpToDate>false</LinksUpToDate>
  <CharactersWithSpaces>13858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Fedor Gippius</cp:lastModifiedBy>
  <cp:revision>12</cp:revision>
  <cp:lastPrinted>2006-11-13T18:27:00Z</cp:lastPrinted>
  <dcterms:created xsi:type="dcterms:W3CDTF">2016-05-25T13:22:00Z</dcterms:created>
  <dcterms:modified xsi:type="dcterms:W3CDTF">2016-06-03T08:47:00Z</dcterms:modified>
</cp:coreProperties>
</file>