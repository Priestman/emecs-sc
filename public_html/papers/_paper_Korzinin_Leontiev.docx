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1E0C94" w:rsidRPr="001C250B" w:rsidRDefault="00C17EB1" w:rsidP="0019421C">
      <w:pPr>
        <w:pStyle w:val="Papertitle"/>
        <w:spacing w:line="276" w:lineRule="auto"/>
        <w:rPr>
          <w:b/>
          <w:sz w:val="28"/>
          <w:szCs w:val="28"/>
        </w:rPr>
      </w:pPr>
      <w:r w:rsidRPr="001C250B">
        <w:rPr>
          <w:b/>
          <w:sz w:val="28"/>
          <w:szCs w:val="28"/>
        </w:rPr>
        <w:t xml:space="preserve">SOME FEATURES OF THE </w:t>
      </w:r>
      <w:r w:rsidR="006E0559" w:rsidRPr="001C250B">
        <w:rPr>
          <w:b/>
          <w:sz w:val="28"/>
          <w:szCs w:val="28"/>
        </w:rPr>
        <w:t xml:space="preserve">EQUILIBRIUM COASTAL PROFILE FOR DIFFERENT INITIAL </w:t>
      </w:r>
      <w:r w:rsidR="005F4999" w:rsidRPr="001C250B">
        <w:rPr>
          <w:b/>
          <w:sz w:val="28"/>
          <w:szCs w:val="28"/>
        </w:rPr>
        <w:t xml:space="preserve">BED </w:t>
      </w:r>
      <w:r w:rsidR="006E0559" w:rsidRPr="001C250B">
        <w:rPr>
          <w:b/>
          <w:sz w:val="28"/>
          <w:szCs w:val="28"/>
        </w:rPr>
        <w:t>SLOPES BASED ON MODELLING</w:t>
      </w:r>
      <w:r w:rsidR="005F4999" w:rsidRPr="001C250B">
        <w:rPr>
          <w:b/>
          <w:sz w:val="28"/>
          <w:szCs w:val="28"/>
        </w:rPr>
        <w:t xml:space="preserve"> STUDY</w:t>
      </w:r>
    </w:p>
    <w:p w:rsidR="001E0C94" w:rsidRPr="001C250B" w:rsidRDefault="001E0C94" w:rsidP="0019421C">
      <w:pPr>
        <w:spacing w:line="276" w:lineRule="auto"/>
        <w:jc w:val="center"/>
        <w:rPr>
          <w:sz w:val="24"/>
          <w:szCs w:val="24"/>
        </w:rPr>
      </w:pPr>
    </w:p>
    <w:p w:rsidR="0019421C" w:rsidRPr="001C250B" w:rsidRDefault="006E0559" w:rsidP="006E0559">
      <w:pPr>
        <w:jc w:val="center"/>
        <w:rPr>
          <w:sz w:val="28"/>
          <w:szCs w:val="28"/>
        </w:rPr>
      </w:pPr>
      <w:bookmarkStart w:id="0" w:name="authorName"/>
      <w:bookmarkEnd w:id="0"/>
      <w:r w:rsidRPr="001C250B">
        <w:rPr>
          <w:b/>
          <w:i/>
          <w:sz w:val="24"/>
          <w:szCs w:val="24"/>
        </w:rPr>
        <w:t>Dmitry Korzinin</w:t>
      </w:r>
      <w:r w:rsidR="0019421C" w:rsidRPr="001C250B">
        <w:rPr>
          <w:b/>
          <w:i/>
          <w:sz w:val="24"/>
          <w:szCs w:val="24"/>
        </w:rPr>
        <w:t xml:space="preserve">, </w:t>
      </w:r>
      <w:r w:rsidRPr="001C250B">
        <w:rPr>
          <w:b/>
          <w:i/>
          <w:sz w:val="24"/>
          <w:szCs w:val="24"/>
        </w:rPr>
        <w:t>P.P.Shirshov Institute of Oceanology</w:t>
      </w:r>
      <w:r w:rsidRPr="001C250B">
        <w:rPr>
          <w:sz w:val="18"/>
          <w:szCs w:val="18"/>
        </w:rPr>
        <w:t xml:space="preserve">, </w:t>
      </w:r>
      <w:r w:rsidRPr="001C250B">
        <w:rPr>
          <w:b/>
          <w:i/>
          <w:sz w:val="24"/>
          <w:szCs w:val="24"/>
        </w:rPr>
        <w:t>Russian Academy of Sciences</w:t>
      </w:r>
      <w:r w:rsidR="00E70631" w:rsidRPr="001C250B">
        <w:rPr>
          <w:b/>
          <w:i/>
          <w:sz w:val="24"/>
          <w:szCs w:val="24"/>
        </w:rPr>
        <w:t xml:space="preserve">, </w:t>
      </w:r>
      <w:r w:rsidRPr="001C250B">
        <w:rPr>
          <w:b/>
          <w:i/>
          <w:sz w:val="24"/>
          <w:szCs w:val="24"/>
        </w:rPr>
        <w:t>korzinin@ocean.ru</w:t>
      </w:r>
    </w:p>
    <w:p w:rsidR="00E70631" w:rsidRPr="001C250B" w:rsidRDefault="006E0559" w:rsidP="008D4688">
      <w:pPr>
        <w:pStyle w:val="authorname"/>
        <w:spacing w:line="276" w:lineRule="auto"/>
        <w:rPr>
          <w:b/>
          <w:i/>
          <w:sz w:val="24"/>
          <w:szCs w:val="24"/>
        </w:rPr>
      </w:pPr>
      <w:r w:rsidRPr="001C250B">
        <w:rPr>
          <w:b/>
          <w:i/>
          <w:sz w:val="24"/>
          <w:szCs w:val="24"/>
        </w:rPr>
        <w:t>Igor Leontiev</w:t>
      </w:r>
      <w:r w:rsidR="00E70631" w:rsidRPr="001C250B">
        <w:rPr>
          <w:b/>
          <w:i/>
          <w:sz w:val="24"/>
          <w:szCs w:val="24"/>
        </w:rPr>
        <w:t xml:space="preserve">, </w:t>
      </w:r>
      <w:r w:rsidRPr="001C250B">
        <w:rPr>
          <w:b/>
          <w:i/>
          <w:sz w:val="24"/>
          <w:szCs w:val="24"/>
        </w:rPr>
        <w:t>P.P.Shirshov Institute of Oceanology</w:t>
      </w:r>
      <w:r w:rsidRPr="001C250B">
        <w:rPr>
          <w:sz w:val="18"/>
          <w:szCs w:val="18"/>
        </w:rPr>
        <w:t xml:space="preserve">, </w:t>
      </w:r>
      <w:r w:rsidRPr="001C250B">
        <w:rPr>
          <w:b/>
          <w:i/>
          <w:sz w:val="24"/>
          <w:szCs w:val="24"/>
        </w:rPr>
        <w:t>Russian Academy of Sciences</w:t>
      </w:r>
      <w:r w:rsidR="00E70631" w:rsidRPr="001C250B">
        <w:rPr>
          <w:b/>
          <w:i/>
          <w:sz w:val="24"/>
          <w:szCs w:val="24"/>
        </w:rPr>
        <w:t xml:space="preserve">, </w:t>
      </w:r>
      <w:r w:rsidR="008C3658" w:rsidRPr="001C250B">
        <w:rPr>
          <w:b/>
          <w:i/>
          <w:sz w:val="24"/>
          <w:szCs w:val="24"/>
        </w:rPr>
        <w:t>igor.leontiev</w:t>
      </w:r>
      <w:r w:rsidR="00E70631" w:rsidRPr="001C250B">
        <w:rPr>
          <w:b/>
          <w:i/>
          <w:sz w:val="24"/>
          <w:szCs w:val="24"/>
        </w:rPr>
        <w:t>@</w:t>
      </w:r>
      <w:r w:rsidR="008C3658" w:rsidRPr="001C250B">
        <w:rPr>
          <w:b/>
          <w:i/>
          <w:sz w:val="24"/>
          <w:szCs w:val="24"/>
        </w:rPr>
        <w:t>gmail.com</w:t>
      </w:r>
    </w:p>
    <w:p w:rsidR="001E0C94" w:rsidRPr="001C250B" w:rsidRDefault="001E0C94" w:rsidP="0019421C">
      <w:pPr>
        <w:spacing w:line="276" w:lineRule="auto"/>
        <w:jc w:val="center"/>
        <w:rPr>
          <w:sz w:val="24"/>
          <w:szCs w:val="24"/>
        </w:rPr>
      </w:pPr>
      <w:bookmarkStart w:id="1" w:name="authorAffiliation"/>
      <w:bookmarkEnd w:id="1"/>
    </w:p>
    <w:p w:rsidR="00CC6037" w:rsidRPr="002411C6" w:rsidRDefault="00C17EB1" w:rsidP="0019421C">
      <w:pPr>
        <w:pStyle w:val="abstract"/>
        <w:spacing w:after="0" w:line="276" w:lineRule="auto"/>
        <w:ind w:firstLine="0"/>
        <w:rPr>
          <w:sz w:val="24"/>
          <w:szCs w:val="24"/>
        </w:rPr>
      </w:pPr>
      <w:bookmarkStart w:id="2" w:name="abstract"/>
      <w:bookmarkEnd w:id="2"/>
      <w:r w:rsidRPr="001C250B">
        <w:rPr>
          <w:sz w:val="24"/>
          <w:szCs w:val="24"/>
        </w:rPr>
        <w:t>Modelling study</w:t>
      </w:r>
      <w:r w:rsidR="00404B24" w:rsidRPr="001C250B">
        <w:rPr>
          <w:sz w:val="24"/>
          <w:szCs w:val="24"/>
        </w:rPr>
        <w:t xml:space="preserve"> of </w:t>
      </w:r>
      <w:r w:rsidRPr="001C250B">
        <w:rPr>
          <w:sz w:val="24"/>
          <w:szCs w:val="24"/>
        </w:rPr>
        <w:t>the</w:t>
      </w:r>
      <w:r w:rsidR="00404B24" w:rsidRPr="001C250B">
        <w:rPr>
          <w:sz w:val="24"/>
          <w:szCs w:val="24"/>
        </w:rPr>
        <w:t xml:space="preserve"> equilibrium profile</w:t>
      </w:r>
      <w:r w:rsidR="007420D9" w:rsidRPr="001C250B">
        <w:rPr>
          <w:sz w:val="24"/>
          <w:szCs w:val="24"/>
        </w:rPr>
        <w:t>s</w:t>
      </w:r>
      <w:r w:rsidR="00404B24" w:rsidRPr="001C250B">
        <w:rPr>
          <w:sz w:val="24"/>
          <w:szCs w:val="24"/>
        </w:rPr>
        <w:t xml:space="preserve"> </w:t>
      </w:r>
      <w:r w:rsidRPr="001C250B">
        <w:rPr>
          <w:sz w:val="24"/>
          <w:szCs w:val="24"/>
        </w:rPr>
        <w:t>form</w:t>
      </w:r>
      <w:r w:rsidR="007420D9" w:rsidRPr="001C250B">
        <w:rPr>
          <w:sz w:val="24"/>
          <w:szCs w:val="24"/>
        </w:rPr>
        <w:t>ed on sandy coasts of</w:t>
      </w:r>
      <w:r w:rsidR="00404B24" w:rsidRPr="001C250B">
        <w:rPr>
          <w:sz w:val="24"/>
          <w:szCs w:val="24"/>
        </w:rPr>
        <w:t xml:space="preserve"> different </w:t>
      </w:r>
      <w:r w:rsidR="002F00BC" w:rsidRPr="001C250B">
        <w:rPr>
          <w:sz w:val="24"/>
          <w:szCs w:val="24"/>
        </w:rPr>
        <w:t xml:space="preserve">bed slopes and </w:t>
      </w:r>
      <w:r w:rsidR="007420D9" w:rsidRPr="001C250B">
        <w:rPr>
          <w:sz w:val="24"/>
          <w:szCs w:val="24"/>
        </w:rPr>
        <w:t xml:space="preserve">grain sizes </w:t>
      </w:r>
      <w:r w:rsidR="002F00BC" w:rsidRPr="001C250B">
        <w:rPr>
          <w:sz w:val="24"/>
          <w:szCs w:val="24"/>
        </w:rPr>
        <w:t xml:space="preserve">under the various </w:t>
      </w:r>
      <w:r w:rsidR="00EF4BCF" w:rsidRPr="001C250B">
        <w:rPr>
          <w:sz w:val="24"/>
          <w:szCs w:val="24"/>
        </w:rPr>
        <w:t>wave</w:t>
      </w:r>
      <w:r w:rsidRPr="001C250B">
        <w:rPr>
          <w:sz w:val="24"/>
          <w:szCs w:val="24"/>
        </w:rPr>
        <w:t xml:space="preserve"> conditions </w:t>
      </w:r>
      <w:r w:rsidR="00404B24" w:rsidRPr="001C250B">
        <w:rPr>
          <w:sz w:val="24"/>
          <w:szCs w:val="24"/>
        </w:rPr>
        <w:t>was realized</w:t>
      </w:r>
      <w:r w:rsidRPr="001C250B">
        <w:rPr>
          <w:sz w:val="24"/>
          <w:szCs w:val="24"/>
        </w:rPr>
        <w:t xml:space="preserve"> by using the </w:t>
      </w:r>
      <w:r w:rsidR="00404B24" w:rsidRPr="001C250B">
        <w:rPr>
          <w:sz w:val="24"/>
          <w:szCs w:val="24"/>
        </w:rPr>
        <w:t>CROSS-P and X</w:t>
      </w:r>
      <w:r w:rsidR="00B5143F" w:rsidRPr="001C250B">
        <w:rPr>
          <w:sz w:val="24"/>
          <w:szCs w:val="24"/>
        </w:rPr>
        <w:t>beach</w:t>
      </w:r>
      <w:r w:rsidR="00404B24" w:rsidRPr="001C250B">
        <w:rPr>
          <w:sz w:val="24"/>
          <w:szCs w:val="24"/>
        </w:rPr>
        <w:t xml:space="preserve"> </w:t>
      </w:r>
      <w:r w:rsidR="00EF4BCF" w:rsidRPr="001C250B">
        <w:rPr>
          <w:sz w:val="24"/>
          <w:szCs w:val="24"/>
        </w:rPr>
        <w:t xml:space="preserve">morphodynamic </w:t>
      </w:r>
      <w:r w:rsidR="00404B24" w:rsidRPr="001C250B">
        <w:rPr>
          <w:sz w:val="24"/>
          <w:szCs w:val="24"/>
        </w:rPr>
        <w:t>models.</w:t>
      </w:r>
      <w:r w:rsidR="00EA502D" w:rsidRPr="001C250B">
        <w:rPr>
          <w:sz w:val="24"/>
          <w:szCs w:val="24"/>
        </w:rPr>
        <w:t xml:space="preserve"> </w:t>
      </w:r>
      <w:r w:rsidRPr="001C250B">
        <w:rPr>
          <w:sz w:val="24"/>
          <w:szCs w:val="24"/>
        </w:rPr>
        <w:t xml:space="preserve">A </w:t>
      </w:r>
      <w:r w:rsidR="00741711" w:rsidRPr="001C250B">
        <w:rPr>
          <w:sz w:val="24"/>
          <w:szCs w:val="24"/>
        </w:rPr>
        <w:t>special criterion</w:t>
      </w:r>
      <w:r w:rsidR="00A67EF9" w:rsidRPr="001C250B">
        <w:rPr>
          <w:sz w:val="24"/>
          <w:szCs w:val="24"/>
        </w:rPr>
        <w:t xml:space="preserve"> taking into account</w:t>
      </w:r>
      <w:r w:rsidR="00741711" w:rsidRPr="001C250B">
        <w:rPr>
          <w:sz w:val="24"/>
          <w:szCs w:val="24"/>
        </w:rPr>
        <w:t xml:space="preserve"> </w:t>
      </w:r>
      <w:r w:rsidR="00591798" w:rsidRPr="001C250B">
        <w:rPr>
          <w:sz w:val="24"/>
          <w:szCs w:val="24"/>
        </w:rPr>
        <w:t xml:space="preserve">a </w:t>
      </w:r>
      <w:r w:rsidR="00F03116" w:rsidRPr="001C250B">
        <w:rPr>
          <w:sz w:val="24"/>
          <w:szCs w:val="24"/>
        </w:rPr>
        <w:t>total volume of</w:t>
      </w:r>
      <w:r w:rsidR="00741711" w:rsidRPr="001C250B">
        <w:rPr>
          <w:sz w:val="24"/>
          <w:szCs w:val="24"/>
        </w:rPr>
        <w:t xml:space="preserve"> </w:t>
      </w:r>
      <w:r w:rsidR="00F03116" w:rsidRPr="001C250B">
        <w:rPr>
          <w:sz w:val="24"/>
          <w:szCs w:val="24"/>
        </w:rPr>
        <w:t>bed</w:t>
      </w:r>
      <w:r w:rsidR="00741711" w:rsidRPr="001C250B">
        <w:rPr>
          <w:sz w:val="24"/>
          <w:szCs w:val="24"/>
        </w:rPr>
        <w:t xml:space="preserve"> deformations per </w:t>
      </w:r>
      <w:r w:rsidRPr="001C250B">
        <w:rPr>
          <w:sz w:val="24"/>
          <w:szCs w:val="24"/>
        </w:rPr>
        <w:t xml:space="preserve">one </w:t>
      </w:r>
      <w:r w:rsidR="00741711" w:rsidRPr="001C250B">
        <w:rPr>
          <w:sz w:val="24"/>
          <w:szCs w:val="24"/>
        </w:rPr>
        <w:t>hour</w:t>
      </w:r>
      <w:r w:rsidRPr="001C250B">
        <w:rPr>
          <w:sz w:val="24"/>
          <w:szCs w:val="24"/>
        </w:rPr>
        <w:t xml:space="preserve"> was suggested to de</w:t>
      </w:r>
      <w:r w:rsidR="00F11810" w:rsidRPr="001C250B">
        <w:rPr>
          <w:sz w:val="24"/>
          <w:szCs w:val="24"/>
        </w:rPr>
        <w:t>termine</w:t>
      </w:r>
      <w:r w:rsidRPr="001C250B">
        <w:rPr>
          <w:sz w:val="24"/>
          <w:szCs w:val="24"/>
        </w:rPr>
        <w:t xml:space="preserve"> the </w:t>
      </w:r>
      <w:r w:rsidR="00F11810" w:rsidRPr="001C250B">
        <w:rPr>
          <w:sz w:val="24"/>
          <w:szCs w:val="24"/>
        </w:rPr>
        <w:t>conditions of profile stabilization</w:t>
      </w:r>
      <w:r w:rsidR="00741711" w:rsidRPr="001C250B">
        <w:rPr>
          <w:sz w:val="24"/>
          <w:szCs w:val="24"/>
        </w:rPr>
        <w:t xml:space="preserve">. </w:t>
      </w:r>
      <w:r w:rsidR="00F03116" w:rsidRPr="001C250B">
        <w:rPr>
          <w:sz w:val="24"/>
          <w:szCs w:val="24"/>
        </w:rPr>
        <w:t>F</w:t>
      </w:r>
      <w:r w:rsidR="00CC6037" w:rsidRPr="001C250B">
        <w:rPr>
          <w:sz w:val="24"/>
          <w:szCs w:val="24"/>
        </w:rPr>
        <w:t xml:space="preserve">or both models </w:t>
      </w:r>
      <w:r w:rsidR="00F03116" w:rsidRPr="001C250B">
        <w:rPr>
          <w:sz w:val="24"/>
          <w:szCs w:val="24"/>
        </w:rPr>
        <w:t xml:space="preserve">the </w:t>
      </w:r>
      <w:r w:rsidR="00575D89" w:rsidRPr="001C250B">
        <w:rPr>
          <w:sz w:val="24"/>
          <w:szCs w:val="24"/>
        </w:rPr>
        <w:t>time scale</w:t>
      </w:r>
      <w:r w:rsidR="00A67EF9" w:rsidRPr="001C250B">
        <w:rPr>
          <w:sz w:val="24"/>
          <w:szCs w:val="24"/>
        </w:rPr>
        <w:t>s</w:t>
      </w:r>
      <w:r w:rsidR="00575D89" w:rsidRPr="001C250B">
        <w:rPr>
          <w:sz w:val="24"/>
          <w:szCs w:val="24"/>
        </w:rPr>
        <w:t xml:space="preserve"> of equilibrium profile</w:t>
      </w:r>
      <w:r w:rsidR="00741711" w:rsidRPr="001C250B">
        <w:rPr>
          <w:sz w:val="24"/>
          <w:szCs w:val="24"/>
        </w:rPr>
        <w:t xml:space="preserve"> </w:t>
      </w:r>
      <w:r w:rsidR="00F03116" w:rsidRPr="001C250B">
        <w:rPr>
          <w:sz w:val="24"/>
          <w:szCs w:val="24"/>
        </w:rPr>
        <w:t xml:space="preserve">formation were found to be </w:t>
      </w:r>
      <w:r w:rsidR="00CC6037" w:rsidRPr="001C250B">
        <w:rPr>
          <w:sz w:val="24"/>
          <w:szCs w:val="24"/>
        </w:rPr>
        <w:t>the same</w:t>
      </w:r>
      <w:r w:rsidR="002F00BC" w:rsidRPr="001C250B">
        <w:rPr>
          <w:sz w:val="24"/>
          <w:szCs w:val="24"/>
        </w:rPr>
        <w:t>.</w:t>
      </w:r>
      <w:r w:rsidR="00CC6037" w:rsidRPr="001C250B">
        <w:rPr>
          <w:sz w:val="24"/>
          <w:szCs w:val="24"/>
        </w:rPr>
        <w:t xml:space="preserve"> </w:t>
      </w:r>
      <w:r w:rsidR="002F00BC" w:rsidRPr="001C250B">
        <w:rPr>
          <w:sz w:val="24"/>
          <w:szCs w:val="24"/>
        </w:rPr>
        <w:t>However</w:t>
      </w:r>
      <w:r w:rsidR="00B5143F" w:rsidRPr="001C250B">
        <w:rPr>
          <w:sz w:val="24"/>
          <w:szCs w:val="24"/>
        </w:rPr>
        <w:t>,</w:t>
      </w:r>
      <w:r w:rsidR="002F00BC" w:rsidRPr="001C250B">
        <w:rPr>
          <w:sz w:val="24"/>
          <w:szCs w:val="24"/>
        </w:rPr>
        <w:t xml:space="preserve"> </w:t>
      </w:r>
      <w:r w:rsidR="00F03116" w:rsidRPr="001C250B">
        <w:rPr>
          <w:sz w:val="24"/>
          <w:szCs w:val="24"/>
        </w:rPr>
        <w:t>the</w:t>
      </w:r>
      <w:r w:rsidR="00CC6037" w:rsidRPr="001C250B">
        <w:rPr>
          <w:sz w:val="24"/>
          <w:szCs w:val="24"/>
        </w:rPr>
        <w:t xml:space="preserve"> deformation</w:t>
      </w:r>
      <w:r w:rsidR="00F03116" w:rsidRPr="001C250B">
        <w:rPr>
          <w:sz w:val="24"/>
          <w:szCs w:val="24"/>
        </w:rPr>
        <w:t xml:space="preserve"> magnitudes</w:t>
      </w:r>
      <w:r w:rsidR="00CC6037" w:rsidRPr="001C250B">
        <w:rPr>
          <w:sz w:val="24"/>
          <w:szCs w:val="24"/>
        </w:rPr>
        <w:t xml:space="preserve"> differ</w:t>
      </w:r>
      <w:r w:rsidR="00F03116" w:rsidRPr="001C250B">
        <w:rPr>
          <w:sz w:val="24"/>
          <w:szCs w:val="24"/>
        </w:rPr>
        <w:t>ed significantly</w:t>
      </w:r>
      <w:r w:rsidR="00CC6037" w:rsidRPr="001C250B">
        <w:rPr>
          <w:sz w:val="24"/>
          <w:szCs w:val="24"/>
        </w:rPr>
        <w:t xml:space="preserve">. </w:t>
      </w:r>
      <w:r w:rsidR="00F03116" w:rsidRPr="001C250B">
        <w:rPr>
          <w:sz w:val="24"/>
          <w:szCs w:val="24"/>
        </w:rPr>
        <w:t>Bed d</w:t>
      </w:r>
      <w:r w:rsidR="00D550A6" w:rsidRPr="001C250B">
        <w:rPr>
          <w:sz w:val="24"/>
          <w:szCs w:val="24"/>
        </w:rPr>
        <w:t>eformations</w:t>
      </w:r>
      <w:r w:rsidR="00CC6037" w:rsidRPr="001C250B">
        <w:rPr>
          <w:sz w:val="24"/>
          <w:szCs w:val="24"/>
        </w:rPr>
        <w:t xml:space="preserve"> </w:t>
      </w:r>
      <w:r w:rsidR="002F00BC" w:rsidRPr="001C250B">
        <w:rPr>
          <w:sz w:val="24"/>
          <w:szCs w:val="24"/>
        </w:rPr>
        <w:t xml:space="preserve">were computed </w:t>
      </w:r>
      <w:r w:rsidR="00644DA6" w:rsidRPr="001C250B">
        <w:rPr>
          <w:sz w:val="24"/>
          <w:szCs w:val="24"/>
        </w:rPr>
        <w:t>on the whole profile length over the</w:t>
      </w:r>
      <w:r w:rsidR="00F03116" w:rsidRPr="001C250B">
        <w:rPr>
          <w:sz w:val="24"/>
          <w:szCs w:val="24"/>
        </w:rPr>
        <w:t xml:space="preserve"> </w:t>
      </w:r>
      <w:r w:rsidR="00CC6037" w:rsidRPr="001C250B">
        <w:rPr>
          <w:sz w:val="24"/>
          <w:szCs w:val="24"/>
        </w:rPr>
        <w:t>200</w:t>
      </w:r>
      <w:r w:rsidR="00644DA6" w:rsidRPr="001C250B">
        <w:rPr>
          <w:sz w:val="24"/>
          <w:szCs w:val="24"/>
        </w:rPr>
        <w:t>-</w:t>
      </w:r>
      <w:r w:rsidR="00CC6037" w:rsidRPr="001C250B">
        <w:rPr>
          <w:sz w:val="24"/>
          <w:szCs w:val="24"/>
        </w:rPr>
        <w:t xml:space="preserve">hours </w:t>
      </w:r>
      <w:r w:rsidR="00644DA6" w:rsidRPr="001C250B">
        <w:rPr>
          <w:sz w:val="24"/>
          <w:szCs w:val="24"/>
        </w:rPr>
        <w:t xml:space="preserve">duration </w:t>
      </w:r>
      <w:r w:rsidR="00CC6037" w:rsidRPr="001C250B">
        <w:rPr>
          <w:sz w:val="24"/>
          <w:szCs w:val="24"/>
        </w:rPr>
        <w:t xml:space="preserve">of wave impact. </w:t>
      </w:r>
      <w:r w:rsidR="002F00BC" w:rsidRPr="001C250B">
        <w:rPr>
          <w:sz w:val="24"/>
          <w:szCs w:val="24"/>
        </w:rPr>
        <w:t>It was concluded that b</w:t>
      </w:r>
      <w:r w:rsidR="00D550A6" w:rsidRPr="001C250B">
        <w:rPr>
          <w:sz w:val="24"/>
          <w:szCs w:val="24"/>
        </w:rPr>
        <w:t xml:space="preserve">oth models predict </w:t>
      </w:r>
      <w:r w:rsidR="00EF4BCF" w:rsidRPr="001C250B">
        <w:rPr>
          <w:sz w:val="24"/>
          <w:szCs w:val="24"/>
        </w:rPr>
        <w:t>a</w:t>
      </w:r>
      <w:r w:rsidR="00644DA6" w:rsidRPr="001C250B">
        <w:rPr>
          <w:sz w:val="24"/>
          <w:szCs w:val="24"/>
        </w:rPr>
        <w:t xml:space="preserve"> </w:t>
      </w:r>
      <w:r w:rsidR="00EF4BCF" w:rsidRPr="001C250B">
        <w:rPr>
          <w:sz w:val="24"/>
          <w:szCs w:val="24"/>
        </w:rPr>
        <w:t xml:space="preserve">trend of the </w:t>
      </w:r>
      <w:r w:rsidR="00644DA6" w:rsidRPr="001C250B">
        <w:rPr>
          <w:sz w:val="24"/>
          <w:szCs w:val="24"/>
        </w:rPr>
        <w:t xml:space="preserve">bed </w:t>
      </w:r>
      <w:r w:rsidR="00D550A6" w:rsidRPr="001C250B">
        <w:rPr>
          <w:sz w:val="24"/>
          <w:szCs w:val="24"/>
        </w:rPr>
        <w:t>sl</w:t>
      </w:r>
      <w:r w:rsidR="00AE5B4B" w:rsidRPr="001C250B">
        <w:rPr>
          <w:sz w:val="24"/>
          <w:szCs w:val="24"/>
        </w:rPr>
        <w:t xml:space="preserve">ope </w:t>
      </w:r>
      <w:r w:rsidR="00EF4BCF" w:rsidRPr="001C250B">
        <w:rPr>
          <w:sz w:val="24"/>
          <w:szCs w:val="24"/>
        </w:rPr>
        <w:t>toward</w:t>
      </w:r>
      <w:r w:rsidR="00644DA6" w:rsidRPr="001C250B">
        <w:rPr>
          <w:sz w:val="24"/>
          <w:szCs w:val="24"/>
        </w:rPr>
        <w:t xml:space="preserve"> a </w:t>
      </w:r>
      <w:r w:rsidR="00AE5B4B" w:rsidRPr="001C250B">
        <w:rPr>
          <w:sz w:val="24"/>
          <w:szCs w:val="24"/>
        </w:rPr>
        <w:t>stable</w:t>
      </w:r>
      <w:r w:rsidR="00644DA6" w:rsidRPr="001C250B">
        <w:rPr>
          <w:sz w:val="24"/>
          <w:szCs w:val="24"/>
        </w:rPr>
        <w:t xml:space="preserve"> </w:t>
      </w:r>
      <w:r w:rsidR="002F00BC" w:rsidRPr="001C250B">
        <w:rPr>
          <w:sz w:val="24"/>
          <w:szCs w:val="24"/>
        </w:rPr>
        <w:t>value</w:t>
      </w:r>
      <w:r w:rsidR="00CA7633" w:rsidRPr="001C250B">
        <w:rPr>
          <w:sz w:val="24"/>
          <w:szCs w:val="24"/>
        </w:rPr>
        <w:t>.</w:t>
      </w:r>
      <w:r w:rsidR="00D550A6" w:rsidRPr="001C250B">
        <w:rPr>
          <w:sz w:val="24"/>
          <w:szCs w:val="24"/>
        </w:rPr>
        <w:t xml:space="preserve"> CROSS-P model shows </w:t>
      </w:r>
      <w:r w:rsidR="00EF4BCF" w:rsidRPr="001C250B">
        <w:rPr>
          <w:sz w:val="24"/>
          <w:szCs w:val="24"/>
        </w:rPr>
        <w:t xml:space="preserve">the widening of </w:t>
      </w:r>
      <w:hyperlink r:id="rId7" w:history="1">
        <w:r w:rsidR="00EF4BCF" w:rsidRPr="001C250B">
          <w:rPr>
            <w:rStyle w:val="a4"/>
            <w:color w:val="auto"/>
            <w:sz w:val="24"/>
            <w:szCs w:val="24"/>
            <w:u w:val="none"/>
          </w:rPr>
          <w:t>accumulative terrace</w:t>
        </w:r>
      </w:hyperlink>
      <w:r w:rsidR="00EF4BCF" w:rsidRPr="001C250B">
        <w:rPr>
          <w:rStyle w:val="a4"/>
          <w:color w:val="auto"/>
          <w:sz w:val="24"/>
          <w:szCs w:val="24"/>
          <w:u w:val="none"/>
        </w:rPr>
        <w:t xml:space="preserve"> during the </w:t>
      </w:r>
      <w:r w:rsidR="00EF4BCF" w:rsidRPr="001C250B">
        <w:rPr>
          <w:sz w:val="24"/>
          <w:szCs w:val="24"/>
        </w:rPr>
        <w:t xml:space="preserve">profile </w:t>
      </w:r>
      <w:r w:rsidR="00D550A6" w:rsidRPr="001C250B">
        <w:rPr>
          <w:sz w:val="24"/>
          <w:szCs w:val="24"/>
        </w:rPr>
        <w:t>evolution.</w:t>
      </w:r>
      <w:r w:rsidR="00CA7633" w:rsidRPr="001C250B">
        <w:rPr>
          <w:sz w:val="24"/>
          <w:szCs w:val="24"/>
        </w:rPr>
        <w:t xml:space="preserve"> </w:t>
      </w:r>
      <w:r w:rsidR="00644DA6" w:rsidRPr="001C250B">
        <w:rPr>
          <w:sz w:val="24"/>
          <w:szCs w:val="24"/>
        </w:rPr>
        <w:t>The</w:t>
      </w:r>
      <w:r w:rsidR="002411C6" w:rsidRPr="001C250B">
        <w:rPr>
          <w:sz w:val="24"/>
          <w:szCs w:val="24"/>
        </w:rPr>
        <w:t xml:space="preserve"> </w:t>
      </w:r>
      <w:r w:rsidR="002F00BC" w:rsidRPr="001C250B">
        <w:rPr>
          <w:sz w:val="24"/>
          <w:szCs w:val="24"/>
        </w:rPr>
        <w:t xml:space="preserve">mean </w:t>
      </w:r>
      <w:r w:rsidR="002411C6" w:rsidRPr="001C250B">
        <w:rPr>
          <w:sz w:val="24"/>
          <w:szCs w:val="24"/>
        </w:rPr>
        <w:t xml:space="preserve">slope of </w:t>
      </w:r>
      <w:r w:rsidR="00EF4BCF" w:rsidRPr="001C250B">
        <w:rPr>
          <w:sz w:val="24"/>
          <w:szCs w:val="24"/>
        </w:rPr>
        <w:t xml:space="preserve">the </w:t>
      </w:r>
      <w:r w:rsidR="002411C6" w:rsidRPr="001C250B">
        <w:rPr>
          <w:sz w:val="24"/>
          <w:szCs w:val="24"/>
        </w:rPr>
        <w:t xml:space="preserve">equilibrium profile </w:t>
      </w:r>
      <w:r w:rsidR="00644DA6" w:rsidRPr="001C250B">
        <w:rPr>
          <w:sz w:val="24"/>
          <w:szCs w:val="24"/>
        </w:rPr>
        <w:t xml:space="preserve">was found to </w:t>
      </w:r>
      <w:r w:rsidR="002411C6" w:rsidRPr="001C250B">
        <w:rPr>
          <w:sz w:val="24"/>
          <w:szCs w:val="24"/>
        </w:rPr>
        <w:t xml:space="preserve">depend on </w:t>
      </w:r>
      <w:r w:rsidR="00644DA6" w:rsidRPr="001C250B">
        <w:rPr>
          <w:sz w:val="24"/>
          <w:szCs w:val="24"/>
        </w:rPr>
        <w:t xml:space="preserve">the </w:t>
      </w:r>
      <w:r w:rsidR="002411C6" w:rsidRPr="001C250B">
        <w:rPr>
          <w:sz w:val="24"/>
          <w:szCs w:val="24"/>
        </w:rPr>
        <w:t xml:space="preserve">initial </w:t>
      </w:r>
      <w:r w:rsidR="00644DA6" w:rsidRPr="001C250B">
        <w:rPr>
          <w:sz w:val="24"/>
          <w:szCs w:val="24"/>
        </w:rPr>
        <w:t xml:space="preserve">bed </w:t>
      </w:r>
      <w:r w:rsidR="002411C6" w:rsidRPr="001C250B">
        <w:rPr>
          <w:sz w:val="24"/>
          <w:szCs w:val="24"/>
        </w:rPr>
        <w:t>slope.</w:t>
      </w:r>
    </w:p>
    <w:p w:rsidR="00D550A6" w:rsidRPr="00D550A6" w:rsidRDefault="00D550A6" w:rsidP="0019421C">
      <w:pPr>
        <w:pStyle w:val="abstract"/>
        <w:spacing w:after="0" w:line="276" w:lineRule="auto"/>
        <w:ind w:firstLine="0"/>
        <w:rPr>
          <w:b w:val="0"/>
          <w:i/>
          <w:sz w:val="24"/>
          <w:szCs w:val="24"/>
        </w:rPr>
      </w:pPr>
    </w:p>
    <w:p w:rsidR="0019421C" w:rsidRPr="0019421C" w:rsidRDefault="0019421C" w:rsidP="0019421C">
      <w:pPr>
        <w:pStyle w:val="abstract"/>
        <w:spacing w:after="0" w:line="276" w:lineRule="auto"/>
        <w:ind w:firstLine="0"/>
        <w:rPr>
          <w:b w:val="0"/>
          <w:i/>
          <w:sz w:val="24"/>
          <w:szCs w:val="24"/>
        </w:rPr>
      </w:pPr>
      <w:r w:rsidRPr="0019421C">
        <w:rPr>
          <w:b w:val="0"/>
          <w:i/>
          <w:sz w:val="24"/>
          <w:szCs w:val="24"/>
        </w:rPr>
        <w:t xml:space="preserve">Key words: </w:t>
      </w:r>
      <w:r w:rsidR="00EA502D">
        <w:rPr>
          <w:b w:val="0"/>
          <w:i/>
          <w:sz w:val="24"/>
          <w:szCs w:val="24"/>
        </w:rPr>
        <w:t>equilibrium beach profile</w:t>
      </w:r>
      <w:r w:rsidR="008D4688">
        <w:rPr>
          <w:b w:val="0"/>
          <w:i/>
          <w:sz w:val="24"/>
          <w:szCs w:val="24"/>
        </w:rPr>
        <w:t xml:space="preserve">, </w:t>
      </w:r>
      <w:r w:rsidR="00CA7633">
        <w:rPr>
          <w:b w:val="0"/>
          <w:i/>
          <w:sz w:val="24"/>
          <w:szCs w:val="24"/>
        </w:rPr>
        <w:t>cross</w:t>
      </w:r>
      <w:r w:rsidR="00644DA6">
        <w:rPr>
          <w:b w:val="0"/>
          <w:i/>
          <w:sz w:val="24"/>
          <w:szCs w:val="24"/>
        </w:rPr>
        <w:t>-</w:t>
      </w:r>
      <w:r w:rsidR="00CA7633">
        <w:rPr>
          <w:b w:val="0"/>
          <w:i/>
          <w:sz w:val="24"/>
          <w:szCs w:val="24"/>
        </w:rPr>
        <w:t>shore sediment transport</w:t>
      </w:r>
      <w:r w:rsidR="008D4688">
        <w:rPr>
          <w:b w:val="0"/>
          <w:i/>
          <w:sz w:val="24"/>
          <w:szCs w:val="24"/>
        </w:rPr>
        <w:t xml:space="preserve">, </w:t>
      </w:r>
      <w:r w:rsidR="00CA7633">
        <w:rPr>
          <w:b w:val="0"/>
          <w:i/>
          <w:sz w:val="24"/>
          <w:szCs w:val="24"/>
        </w:rPr>
        <w:t>bed deformations</w:t>
      </w:r>
    </w:p>
    <w:p w:rsidR="0019421C" w:rsidRPr="0019421C" w:rsidRDefault="0019421C" w:rsidP="0019421C">
      <w:pPr>
        <w:pStyle w:val="abstract"/>
        <w:spacing w:after="0" w:line="276" w:lineRule="auto"/>
        <w:ind w:firstLine="0"/>
        <w:rPr>
          <w:b w:val="0"/>
          <w:sz w:val="24"/>
          <w:szCs w:val="24"/>
        </w:rPr>
      </w:pPr>
    </w:p>
    <w:p w:rsidR="008D4688" w:rsidRDefault="0019421C" w:rsidP="00CA7633">
      <w:pPr>
        <w:pStyle w:val="sectionhead1"/>
        <w:tabs>
          <w:tab w:val="clear" w:pos="720"/>
        </w:tabs>
        <w:spacing w:before="0" w:after="0" w:line="276" w:lineRule="auto"/>
        <w:rPr>
          <w:sz w:val="24"/>
          <w:szCs w:val="24"/>
        </w:rPr>
      </w:pPr>
      <w:bookmarkStart w:id="3" w:name="sectionHeads1"/>
      <w:bookmarkEnd w:id="3"/>
      <w:r>
        <w:rPr>
          <w:sz w:val="24"/>
          <w:szCs w:val="24"/>
        </w:rPr>
        <w:t xml:space="preserve">I. </w:t>
      </w:r>
      <w:r w:rsidR="008C3658">
        <w:rPr>
          <w:sz w:val="24"/>
          <w:szCs w:val="24"/>
        </w:rPr>
        <w:t>Introduction</w:t>
      </w:r>
      <w:bookmarkStart w:id="4" w:name="text"/>
      <w:bookmarkEnd w:id="4"/>
    </w:p>
    <w:p w:rsidR="00D56032" w:rsidRPr="009E193F" w:rsidRDefault="00A50FA8" w:rsidP="00D263BD">
      <w:pPr>
        <w:pStyle w:val="text"/>
        <w:spacing w:line="276" w:lineRule="auto"/>
        <w:ind w:firstLine="709"/>
        <w:rPr>
          <w:sz w:val="24"/>
          <w:szCs w:val="24"/>
        </w:rPr>
      </w:pPr>
      <w:r w:rsidRPr="00B5143F">
        <w:rPr>
          <w:sz w:val="24"/>
          <w:szCs w:val="24"/>
        </w:rPr>
        <w:t>Impact</w:t>
      </w:r>
      <w:r w:rsidR="000C517D" w:rsidRPr="00B5143F">
        <w:rPr>
          <w:sz w:val="24"/>
          <w:szCs w:val="24"/>
        </w:rPr>
        <w:t xml:space="preserve"> of </w:t>
      </w:r>
      <w:r w:rsidR="00E3737A" w:rsidRPr="00B5143F">
        <w:rPr>
          <w:sz w:val="24"/>
          <w:szCs w:val="24"/>
        </w:rPr>
        <w:t>s</w:t>
      </w:r>
      <w:r w:rsidRPr="00B5143F">
        <w:rPr>
          <w:sz w:val="24"/>
          <w:szCs w:val="24"/>
        </w:rPr>
        <w:t>ea</w:t>
      </w:r>
      <w:r w:rsidR="00E3737A" w:rsidRPr="00B5143F">
        <w:rPr>
          <w:sz w:val="24"/>
          <w:szCs w:val="24"/>
        </w:rPr>
        <w:t xml:space="preserve"> </w:t>
      </w:r>
      <w:r w:rsidR="000C517D" w:rsidRPr="00B5143F">
        <w:rPr>
          <w:sz w:val="24"/>
          <w:szCs w:val="24"/>
        </w:rPr>
        <w:t>wave</w:t>
      </w:r>
      <w:r w:rsidR="00E3737A" w:rsidRPr="00B5143F">
        <w:rPr>
          <w:sz w:val="24"/>
          <w:szCs w:val="24"/>
        </w:rPr>
        <w:t>s</w:t>
      </w:r>
      <w:r w:rsidR="000C517D" w:rsidRPr="00B5143F">
        <w:rPr>
          <w:sz w:val="24"/>
          <w:szCs w:val="24"/>
        </w:rPr>
        <w:t xml:space="preserve"> </w:t>
      </w:r>
      <w:r w:rsidRPr="00B5143F">
        <w:rPr>
          <w:sz w:val="24"/>
          <w:szCs w:val="24"/>
        </w:rPr>
        <w:t>on a</w:t>
      </w:r>
      <w:r w:rsidR="000C517D" w:rsidRPr="00B5143F">
        <w:rPr>
          <w:sz w:val="24"/>
          <w:szCs w:val="24"/>
        </w:rPr>
        <w:t xml:space="preserve"> </w:t>
      </w:r>
      <w:r w:rsidR="00E3737A" w:rsidRPr="00B5143F">
        <w:rPr>
          <w:sz w:val="24"/>
          <w:szCs w:val="24"/>
        </w:rPr>
        <w:t>san</w:t>
      </w:r>
      <w:r w:rsidR="00CA7633" w:rsidRPr="00B5143F">
        <w:rPr>
          <w:sz w:val="24"/>
          <w:szCs w:val="24"/>
        </w:rPr>
        <w:t xml:space="preserve">dy coast </w:t>
      </w:r>
      <w:r w:rsidRPr="00B5143F">
        <w:rPr>
          <w:sz w:val="24"/>
          <w:szCs w:val="24"/>
        </w:rPr>
        <w:t>excites</w:t>
      </w:r>
      <w:r w:rsidR="00CA7633" w:rsidRPr="00B5143F">
        <w:rPr>
          <w:sz w:val="24"/>
          <w:szCs w:val="24"/>
        </w:rPr>
        <w:t xml:space="preserve"> t</w:t>
      </w:r>
      <w:r w:rsidRPr="00B5143F">
        <w:rPr>
          <w:sz w:val="24"/>
          <w:szCs w:val="24"/>
        </w:rPr>
        <w:t>he</w:t>
      </w:r>
      <w:r w:rsidR="00CA7633" w:rsidRPr="00B5143F">
        <w:rPr>
          <w:sz w:val="24"/>
          <w:szCs w:val="24"/>
        </w:rPr>
        <w:t xml:space="preserve"> bed </w:t>
      </w:r>
      <w:r w:rsidR="00B85643" w:rsidRPr="00B5143F">
        <w:rPr>
          <w:sz w:val="24"/>
          <w:szCs w:val="24"/>
        </w:rPr>
        <w:t>deformations in order to a</w:t>
      </w:r>
      <w:r w:rsidRPr="00B5143F">
        <w:rPr>
          <w:sz w:val="24"/>
          <w:szCs w:val="24"/>
        </w:rPr>
        <w:t xml:space="preserve">djust the coastal profile to a given wave </w:t>
      </w:r>
      <w:r w:rsidR="00B85643" w:rsidRPr="00B5143F">
        <w:rPr>
          <w:sz w:val="24"/>
          <w:szCs w:val="24"/>
        </w:rPr>
        <w:t>impact</w:t>
      </w:r>
      <w:r w:rsidR="00591798" w:rsidRPr="00B5143F">
        <w:rPr>
          <w:sz w:val="24"/>
          <w:szCs w:val="24"/>
        </w:rPr>
        <w:t>.</w:t>
      </w:r>
      <w:r w:rsidR="00E3737A">
        <w:rPr>
          <w:sz w:val="24"/>
          <w:szCs w:val="24"/>
        </w:rPr>
        <w:t xml:space="preserve"> In case of stable </w:t>
      </w:r>
      <w:r w:rsidR="00030795">
        <w:rPr>
          <w:sz w:val="24"/>
          <w:szCs w:val="24"/>
        </w:rPr>
        <w:t xml:space="preserve">wave regime during </w:t>
      </w:r>
      <w:r w:rsidR="00B85643">
        <w:rPr>
          <w:sz w:val="24"/>
          <w:szCs w:val="24"/>
        </w:rPr>
        <w:t xml:space="preserve">a </w:t>
      </w:r>
      <w:r w:rsidR="00030795">
        <w:rPr>
          <w:sz w:val="24"/>
          <w:szCs w:val="24"/>
        </w:rPr>
        <w:t>sufficient</w:t>
      </w:r>
      <w:r w:rsidR="00B85643">
        <w:rPr>
          <w:sz w:val="24"/>
          <w:szCs w:val="24"/>
        </w:rPr>
        <w:t>ly</w:t>
      </w:r>
      <w:r w:rsidR="00030795">
        <w:rPr>
          <w:sz w:val="24"/>
          <w:szCs w:val="24"/>
        </w:rPr>
        <w:t xml:space="preserve"> long time</w:t>
      </w:r>
      <w:r w:rsidR="00030795" w:rsidRPr="00030795">
        <w:rPr>
          <w:sz w:val="24"/>
          <w:szCs w:val="24"/>
        </w:rPr>
        <w:t xml:space="preserve">, </w:t>
      </w:r>
      <w:r w:rsidR="00B85643">
        <w:rPr>
          <w:sz w:val="24"/>
          <w:szCs w:val="24"/>
        </w:rPr>
        <w:t xml:space="preserve">coastal </w:t>
      </w:r>
      <w:r w:rsidR="00030795">
        <w:rPr>
          <w:sz w:val="24"/>
          <w:szCs w:val="24"/>
        </w:rPr>
        <w:t xml:space="preserve">profile reaches an </w:t>
      </w:r>
      <w:r w:rsidR="00E3737A">
        <w:rPr>
          <w:sz w:val="24"/>
          <w:szCs w:val="24"/>
        </w:rPr>
        <w:t xml:space="preserve">equilibrium </w:t>
      </w:r>
      <w:r w:rsidR="00030795">
        <w:rPr>
          <w:sz w:val="24"/>
          <w:szCs w:val="24"/>
        </w:rPr>
        <w:t>condition.</w:t>
      </w:r>
      <w:r w:rsidR="001C4F8E" w:rsidRPr="001C4F8E">
        <w:rPr>
          <w:sz w:val="24"/>
          <w:szCs w:val="24"/>
        </w:rPr>
        <w:t xml:space="preserve"> </w:t>
      </w:r>
      <w:r w:rsidR="00030795">
        <w:rPr>
          <w:sz w:val="24"/>
          <w:szCs w:val="24"/>
        </w:rPr>
        <w:t>According to experiments in wave flume</w:t>
      </w:r>
      <w:r w:rsidR="00FD6CE8">
        <w:rPr>
          <w:sz w:val="24"/>
          <w:szCs w:val="24"/>
        </w:rPr>
        <w:t xml:space="preserve"> [1]</w:t>
      </w:r>
      <w:r w:rsidR="00030795" w:rsidRPr="00030795">
        <w:rPr>
          <w:sz w:val="24"/>
          <w:szCs w:val="24"/>
        </w:rPr>
        <w:t xml:space="preserve">, </w:t>
      </w:r>
      <w:r w:rsidR="00E40D91">
        <w:rPr>
          <w:sz w:val="24"/>
          <w:szCs w:val="24"/>
        </w:rPr>
        <w:t xml:space="preserve">bed deformations more significant at the beginning and gradually decrease further (fig.1). </w:t>
      </w:r>
      <w:r w:rsidR="00F31020">
        <w:rPr>
          <w:sz w:val="24"/>
          <w:szCs w:val="24"/>
        </w:rPr>
        <w:t>In some cases</w:t>
      </w:r>
      <w:r w:rsidR="00F31020" w:rsidRPr="00F31020">
        <w:rPr>
          <w:sz w:val="24"/>
          <w:szCs w:val="24"/>
        </w:rPr>
        <w:t xml:space="preserve"> </w:t>
      </w:r>
      <w:r w:rsidR="00F31020">
        <w:rPr>
          <w:sz w:val="24"/>
          <w:szCs w:val="24"/>
        </w:rPr>
        <w:t>absolute volume change stable increases and it proved that equilibrium profile doesn’t exist.</w:t>
      </w:r>
      <w:r w:rsidR="00D263BD">
        <w:rPr>
          <w:sz w:val="24"/>
          <w:szCs w:val="24"/>
        </w:rPr>
        <w:t xml:space="preserve"> </w:t>
      </w:r>
      <w:r w:rsidR="00543777">
        <w:rPr>
          <w:sz w:val="23"/>
          <w:szCs w:val="23"/>
        </w:rPr>
        <w:t>Investigations</w:t>
      </w:r>
      <w:r w:rsidR="00543777" w:rsidRPr="00543777">
        <w:rPr>
          <w:sz w:val="23"/>
          <w:szCs w:val="23"/>
        </w:rPr>
        <w:t xml:space="preserve"> </w:t>
      </w:r>
      <w:r w:rsidR="00543777">
        <w:rPr>
          <w:sz w:val="23"/>
          <w:szCs w:val="23"/>
        </w:rPr>
        <w:t>of</w:t>
      </w:r>
      <w:r w:rsidR="00543777" w:rsidRPr="00543777">
        <w:rPr>
          <w:sz w:val="23"/>
          <w:szCs w:val="23"/>
        </w:rPr>
        <w:t xml:space="preserve"> </w:t>
      </w:r>
      <w:r w:rsidR="00D263BD">
        <w:rPr>
          <w:sz w:val="23"/>
          <w:szCs w:val="23"/>
        </w:rPr>
        <w:t xml:space="preserve">forming of </w:t>
      </w:r>
      <w:r w:rsidR="00543777">
        <w:rPr>
          <w:sz w:val="23"/>
          <w:szCs w:val="23"/>
        </w:rPr>
        <w:t>equilibrium</w:t>
      </w:r>
      <w:r w:rsidR="00543777" w:rsidRPr="00543777">
        <w:rPr>
          <w:sz w:val="23"/>
          <w:szCs w:val="23"/>
        </w:rPr>
        <w:t xml:space="preserve"> </w:t>
      </w:r>
      <w:r w:rsidR="00543777">
        <w:rPr>
          <w:sz w:val="23"/>
          <w:szCs w:val="23"/>
        </w:rPr>
        <w:t>beach</w:t>
      </w:r>
      <w:r w:rsidR="00543777" w:rsidRPr="00543777">
        <w:rPr>
          <w:sz w:val="23"/>
          <w:szCs w:val="23"/>
        </w:rPr>
        <w:t xml:space="preserve"> </w:t>
      </w:r>
      <w:r w:rsidR="00543777">
        <w:rPr>
          <w:sz w:val="23"/>
          <w:szCs w:val="23"/>
        </w:rPr>
        <w:t>profile</w:t>
      </w:r>
      <w:r w:rsidR="00543777" w:rsidRPr="00543777">
        <w:rPr>
          <w:sz w:val="23"/>
          <w:szCs w:val="23"/>
        </w:rPr>
        <w:t xml:space="preserve"> </w:t>
      </w:r>
      <w:r w:rsidR="00543777">
        <w:rPr>
          <w:sz w:val="23"/>
          <w:szCs w:val="23"/>
        </w:rPr>
        <w:t>is</w:t>
      </w:r>
      <w:r w:rsidR="00543777" w:rsidRPr="00543777">
        <w:rPr>
          <w:sz w:val="23"/>
          <w:szCs w:val="23"/>
        </w:rPr>
        <w:t xml:space="preserve"> </w:t>
      </w:r>
      <w:r w:rsidR="00543777">
        <w:rPr>
          <w:sz w:val="23"/>
          <w:szCs w:val="23"/>
        </w:rPr>
        <w:t>not</w:t>
      </w:r>
      <w:r w:rsidR="00543777" w:rsidRPr="00543777">
        <w:rPr>
          <w:sz w:val="23"/>
          <w:szCs w:val="23"/>
        </w:rPr>
        <w:t xml:space="preserve"> </w:t>
      </w:r>
      <w:r w:rsidR="00543777">
        <w:rPr>
          <w:sz w:val="23"/>
          <w:szCs w:val="23"/>
        </w:rPr>
        <w:t>allow to estimate time of adjusting of bed relief to wave impact and volume of corresponding bed deformations</w:t>
      </w:r>
      <w:r w:rsidR="009E193F">
        <w:rPr>
          <w:sz w:val="23"/>
          <w:szCs w:val="23"/>
        </w:rPr>
        <w:t xml:space="preserve"> [1,2]. </w:t>
      </w:r>
    </w:p>
    <w:p w:rsidR="00CA7633" w:rsidRPr="00F136D8" w:rsidRDefault="00CA7633" w:rsidP="00CA7633">
      <w:pPr>
        <w:pStyle w:val="text"/>
        <w:spacing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There is a necessity of investigation of forming</w:t>
      </w:r>
      <w:r w:rsidR="00F937BB">
        <w:rPr>
          <w:sz w:val="24"/>
          <w:szCs w:val="24"/>
        </w:rPr>
        <w:t xml:space="preserve"> of</w:t>
      </w:r>
      <w:r>
        <w:rPr>
          <w:sz w:val="24"/>
          <w:szCs w:val="24"/>
        </w:rPr>
        <w:t xml:space="preserve"> equilibrium beach profile and stabilization of coastal relief under steady wave impact. It helps to solve any fundamental problems of coastal lythodynamics</w:t>
      </w:r>
      <w:r w:rsidRPr="005B7DEA">
        <w:rPr>
          <w:sz w:val="24"/>
          <w:szCs w:val="24"/>
        </w:rPr>
        <w:t xml:space="preserve">, </w:t>
      </w:r>
      <w:r>
        <w:rPr>
          <w:sz w:val="24"/>
          <w:szCs w:val="24"/>
        </w:rPr>
        <w:t>especially estimation</w:t>
      </w:r>
      <w:r w:rsidRPr="0039253B">
        <w:rPr>
          <w:sz w:val="24"/>
          <w:szCs w:val="24"/>
        </w:rPr>
        <w:t xml:space="preserve"> </w:t>
      </w:r>
      <w:r>
        <w:rPr>
          <w:sz w:val="24"/>
          <w:szCs w:val="24"/>
        </w:rPr>
        <w:t>of bed deformation due to storm with different duration and intensity storm phases. Moreover on artificial coasts</w:t>
      </w:r>
      <w:r w:rsidRPr="00F136D8">
        <w:rPr>
          <w:sz w:val="24"/>
          <w:szCs w:val="24"/>
        </w:rPr>
        <w:t xml:space="preserve">, </w:t>
      </w:r>
      <w:r>
        <w:rPr>
          <w:sz w:val="24"/>
          <w:szCs w:val="24"/>
        </w:rPr>
        <w:t>profiles during construction are generally much steeper than nature profiles. Estimation of non-equilibrium beach profile reshaping increases efficiency of beach nourishment</w:t>
      </w:r>
      <w:r w:rsidRPr="005B4B24">
        <w:rPr>
          <w:sz w:val="24"/>
          <w:szCs w:val="24"/>
        </w:rPr>
        <w:t xml:space="preserve"> </w:t>
      </w:r>
      <w:r>
        <w:rPr>
          <w:sz w:val="24"/>
          <w:szCs w:val="24"/>
        </w:rPr>
        <w:t>actions.</w:t>
      </w:r>
    </w:p>
    <w:p w:rsidR="00CA7633" w:rsidRDefault="00CA7633" w:rsidP="000345D6">
      <w:pPr>
        <w:pStyle w:val="text"/>
        <w:spacing w:line="276" w:lineRule="auto"/>
        <w:ind w:firstLine="709"/>
        <w:rPr>
          <w:sz w:val="24"/>
          <w:szCs w:val="24"/>
        </w:rPr>
      </w:pPr>
    </w:p>
    <w:p w:rsidR="006E04C7" w:rsidRPr="0019421C" w:rsidRDefault="006E04C7" w:rsidP="006E04C7">
      <w:pPr>
        <w:pStyle w:val="sectionhead1"/>
        <w:tabs>
          <w:tab w:val="clear" w:pos="720"/>
        </w:tabs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II. Methods</w:t>
      </w:r>
    </w:p>
    <w:p w:rsidR="006E04C7" w:rsidRPr="001A30B1" w:rsidRDefault="006E04C7" w:rsidP="006E04C7">
      <w:pPr>
        <w:pStyle w:val="text"/>
        <w:spacing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Investigation was conducted by lithodynamic simulating in models CROSS-P and Xbeach. Both models simulate coastal profile response in particular to extreme storm events</w:t>
      </w:r>
      <w:r w:rsidRPr="00294CC6">
        <w:rPr>
          <w:sz w:val="24"/>
          <w:szCs w:val="24"/>
        </w:rPr>
        <w:t xml:space="preserve">. </w:t>
      </w:r>
      <w:r>
        <w:rPr>
          <w:sz w:val="24"/>
          <w:szCs w:val="24"/>
          <w:lang w:val="ru-RU"/>
        </w:rPr>
        <w:t>С</w:t>
      </w:r>
      <w:r>
        <w:rPr>
          <w:sz w:val="24"/>
          <w:szCs w:val="24"/>
        </w:rPr>
        <w:t xml:space="preserve">ROSS-P model based on </w:t>
      </w:r>
      <w:r w:rsidRPr="00F432D1">
        <w:rPr>
          <w:sz w:val="24"/>
          <w:szCs w:val="24"/>
        </w:rPr>
        <w:t xml:space="preserve">the </w:t>
      </w:r>
      <w:r>
        <w:rPr>
          <w:sz w:val="24"/>
          <w:szCs w:val="24"/>
        </w:rPr>
        <w:t>equation</w:t>
      </w:r>
      <w:r w:rsidRPr="00F432D1">
        <w:rPr>
          <w:sz w:val="24"/>
          <w:szCs w:val="24"/>
        </w:rPr>
        <w:t xml:space="preserve"> of mass conservation</w:t>
      </w:r>
      <w:r>
        <w:rPr>
          <w:sz w:val="24"/>
          <w:szCs w:val="24"/>
        </w:rPr>
        <w:t xml:space="preserve"> that relates bed deformations with gradients of cross shore sediment transport [</w:t>
      </w:r>
      <w:r w:rsidRPr="00803E7E">
        <w:rPr>
          <w:sz w:val="24"/>
          <w:szCs w:val="24"/>
        </w:rPr>
        <w:t>3</w:t>
      </w:r>
      <w:r>
        <w:rPr>
          <w:sz w:val="24"/>
          <w:szCs w:val="24"/>
        </w:rPr>
        <w:t>]. Module of sediment transport based on Bagnold’s energy concept that determines dependence between quantities of moved sediments an</w:t>
      </w:r>
      <w:r>
        <w:rPr>
          <w:sz w:val="24"/>
          <w:szCs w:val="24"/>
          <w:lang w:val="ru-RU"/>
        </w:rPr>
        <w:t>в</w:t>
      </w:r>
      <w:r>
        <w:rPr>
          <w:sz w:val="24"/>
          <w:szCs w:val="24"/>
        </w:rPr>
        <w:t xml:space="preserve"> energy dissipation </w:t>
      </w:r>
      <w:r>
        <w:rPr>
          <w:sz w:val="24"/>
          <w:szCs w:val="24"/>
        </w:rPr>
        <w:lastRenderedPageBreak/>
        <w:t xml:space="preserve">speed. </w:t>
      </w:r>
      <w:r>
        <w:rPr>
          <w:sz w:val="24"/>
          <w:szCs w:val="24"/>
          <w:lang w:val="ru-RU"/>
        </w:rPr>
        <w:t>Х</w:t>
      </w:r>
      <w:r>
        <w:rPr>
          <w:sz w:val="24"/>
          <w:szCs w:val="24"/>
        </w:rPr>
        <w:t>beach model is an open source program and based on solver of coupled 2D equations for wave propagation, flow, sediment transport and bottom changes for varying wave and flow conditions. A detailed description of the model can be found in Roelvink et al., 2009 [</w:t>
      </w:r>
      <w:r w:rsidRPr="00803E7E">
        <w:rPr>
          <w:sz w:val="24"/>
          <w:szCs w:val="24"/>
        </w:rPr>
        <w:t>4</w:t>
      </w:r>
      <w:r>
        <w:rPr>
          <w:sz w:val="24"/>
          <w:szCs w:val="24"/>
        </w:rPr>
        <w:t>].</w:t>
      </w:r>
    </w:p>
    <w:p w:rsidR="006E04C7" w:rsidRPr="00F31020" w:rsidRDefault="006E04C7" w:rsidP="000345D6">
      <w:pPr>
        <w:pStyle w:val="text"/>
        <w:spacing w:line="276" w:lineRule="auto"/>
        <w:ind w:firstLine="709"/>
        <w:rPr>
          <w:sz w:val="24"/>
          <w:szCs w:val="24"/>
        </w:rPr>
      </w:pPr>
    </w:p>
    <w:p w:rsidR="00FD6CE8" w:rsidRDefault="003A7276" w:rsidP="00FD6CE8">
      <w:pPr>
        <w:pStyle w:val="text"/>
        <w:spacing w:line="276" w:lineRule="auto"/>
        <w:ind w:firstLine="709"/>
        <w:jc w:val="center"/>
        <w:rPr>
          <w:sz w:val="24"/>
          <w:szCs w:val="24"/>
        </w:rPr>
      </w:pPr>
      <w:r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441190" cy="3312160"/>
            <wp:effectExtent l="19050" t="0" r="0" b="0"/>
            <wp:docPr id="1" name="Рисунок 1" descr="L_and_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_and_K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3312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6CE8" w:rsidRPr="00FD6CE8" w:rsidRDefault="00FD6CE8" w:rsidP="00FD6CE8">
      <w:pPr>
        <w:pStyle w:val="text"/>
        <w:spacing w:line="276" w:lineRule="auto"/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Figure 1. Absolut sum of profile change</w:t>
      </w:r>
      <w:r w:rsidRPr="00FD6CE8">
        <w:rPr>
          <w:sz w:val="24"/>
          <w:szCs w:val="24"/>
        </w:rPr>
        <w:t xml:space="preserve"> </w:t>
      </w:r>
      <w:r>
        <w:rPr>
          <w:sz w:val="24"/>
          <w:szCs w:val="24"/>
        </w:rPr>
        <w:t>according results physical experiments in wave flume [1].</w:t>
      </w:r>
    </w:p>
    <w:p w:rsidR="001C4F8E" w:rsidRPr="00E40D91" w:rsidRDefault="001C4F8E" w:rsidP="00BC3146">
      <w:pPr>
        <w:pStyle w:val="text"/>
        <w:spacing w:line="276" w:lineRule="auto"/>
        <w:ind w:firstLine="709"/>
        <w:rPr>
          <w:sz w:val="24"/>
          <w:szCs w:val="24"/>
        </w:rPr>
      </w:pPr>
    </w:p>
    <w:p w:rsidR="00803E7E" w:rsidRPr="006E04C7" w:rsidRDefault="00803E7E" w:rsidP="00064F4A">
      <w:pPr>
        <w:pStyle w:val="text"/>
        <w:spacing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Investigation consists of two parts. First part </w:t>
      </w:r>
      <w:r w:rsidR="003C238F">
        <w:rPr>
          <w:sz w:val="24"/>
          <w:szCs w:val="24"/>
        </w:rPr>
        <w:t xml:space="preserve">includes investigation in relation to quasi-equilibrium condition of beach profile with special criterion that was defined by volume of deformations per hour about 5% of summarizes deformations. Second part consists of research </w:t>
      </w:r>
      <w:r w:rsidR="006E04C7">
        <w:rPr>
          <w:sz w:val="24"/>
          <w:szCs w:val="24"/>
        </w:rPr>
        <w:t>evolution of profile under the unreal long wave impact for proof of existing of stabilization of profile that defined by absolute bed deformations.</w:t>
      </w:r>
    </w:p>
    <w:p w:rsidR="007B5FB1" w:rsidRPr="00E64490" w:rsidRDefault="00907256" w:rsidP="00064F4A">
      <w:pPr>
        <w:pStyle w:val="text"/>
        <w:spacing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Previously</w:t>
      </w:r>
      <w:r w:rsidR="00E64490" w:rsidRPr="00E64490">
        <w:rPr>
          <w:sz w:val="24"/>
          <w:szCs w:val="24"/>
        </w:rPr>
        <w:t xml:space="preserve"> </w:t>
      </w:r>
      <w:r w:rsidR="00E64490">
        <w:rPr>
          <w:sz w:val="24"/>
          <w:szCs w:val="24"/>
        </w:rPr>
        <w:t>[</w:t>
      </w:r>
      <w:r w:rsidR="00803E7E" w:rsidRPr="00803E7E">
        <w:rPr>
          <w:sz w:val="24"/>
          <w:szCs w:val="24"/>
        </w:rPr>
        <w:t>5</w:t>
      </w:r>
      <w:r w:rsidR="00E64490">
        <w:rPr>
          <w:sz w:val="24"/>
          <w:szCs w:val="24"/>
        </w:rPr>
        <w:t>]</w:t>
      </w:r>
      <w:r>
        <w:rPr>
          <w:sz w:val="24"/>
          <w:szCs w:val="24"/>
        </w:rPr>
        <w:t xml:space="preserve"> proposed index f</w:t>
      </w:r>
      <w:r w:rsidR="007B5FB1">
        <w:rPr>
          <w:sz w:val="24"/>
          <w:szCs w:val="24"/>
        </w:rPr>
        <w:t>or</w:t>
      </w:r>
      <w:r w:rsidR="008B2676">
        <w:rPr>
          <w:sz w:val="24"/>
          <w:szCs w:val="24"/>
        </w:rPr>
        <w:t xml:space="preserve"> evaluating bed deformations</w:t>
      </w:r>
      <w:r w:rsidR="00E64490">
        <w:rPr>
          <w:sz w:val="24"/>
          <w:szCs w:val="24"/>
        </w:rPr>
        <w:t>:</w:t>
      </w:r>
    </w:p>
    <w:p w:rsidR="007B5FB1" w:rsidRPr="007B5FB1" w:rsidRDefault="008B2676" w:rsidP="007B5FB1">
      <w:pPr>
        <w:pStyle w:val="text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volume of absolute deformations:</w:t>
      </w:r>
      <w:r w:rsidR="007B5FB1">
        <w:rPr>
          <w:sz w:val="24"/>
          <w:szCs w:val="24"/>
        </w:rPr>
        <w:t xml:space="preserve"> </w:t>
      </w:r>
    </w:p>
    <w:p w:rsidR="007B5FB1" w:rsidRPr="007B5FB1" w:rsidRDefault="008B2676" w:rsidP="008B2676">
      <w:pPr>
        <w:ind w:left="709"/>
        <w:rPr>
          <w:sz w:val="24"/>
          <w:szCs w:val="24"/>
        </w:rPr>
      </w:pPr>
      <w:r w:rsidRPr="00CB21B4">
        <w:rPr>
          <w:position w:val="-16"/>
          <w:sz w:val="28"/>
          <w:szCs w:val="28"/>
        </w:rPr>
        <w:object w:dxaOrig="1780" w:dyaOrig="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9.25pt;height:21.75pt" o:ole="">
            <v:imagedata r:id="rId9" o:title=""/>
          </v:shape>
          <o:OLEObject Type="Embed" ProgID="Equation.3" ShapeID="_x0000_i1025" DrawAspect="Content" ObjectID="_1525637797" r:id="rId10"/>
        </w:object>
      </w:r>
      <w:r w:rsidR="007B5FB1" w:rsidRPr="00CB21B4">
        <w:rPr>
          <w:sz w:val="28"/>
          <w:szCs w:val="28"/>
        </w:rPr>
        <w:t>,</w:t>
      </w:r>
      <w:r w:rsidR="007B5FB1" w:rsidRPr="00CB21B4">
        <w:rPr>
          <w:sz w:val="28"/>
          <w:szCs w:val="28"/>
        </w:rPr>
        <w:tab/>
      </w:r>
      <w:r w:rsidR="007B5FB1" w:rsidRPr="00CB21B4">
        <w:rPr>
          <w:sz w:val="28"/>
          <w:szCs w:val="28"/>
        </w:rPr>
        <w:tab/>
      </w:r>
      <w:r w:rsidR="007B5FB1" w:rsidRPr="00CB21B4">
        <w:rPr>
          <w:sz w:val="28"/>
          <w:szCs w:val="28"/>
        </w:rPr>
        <w:tab/>
      </w:r>
      <w:r w:rsidR="007B5FB1" w:rsidRPr="00CB21B4">
        <w:rPr>
          <w:sz w:val="28"/>
          <w:szCs w:val="28"/>
        </w:rPr>
        <w:tab/>
      </w:r>
      <w:r w:rsidR="007B5FB1" w:rsidRPr="00CB21B4">
        <w:rPr>
          <w:sz w:val="28"/>
          <w:szCs w:val="28"/>
        </w:rPr>
        <w:tab/>
      </w:r>
      <w:r w:rsidR="007B5FB1" w:rsidRPr="00CB21B4">
        <w:rPr>
          <w:sz w:val="28"/>
          <w:szCs w:val="28"/>
        </w:rPr>
        <w:tab/>
      </w:r>
      <w:r w:rsidR="007B5FB1" w:rsidRPr="00CB21B4">
        <w:rPr>
          <w:sz w:val="28"/>
          <w:szCs w:val="28"/>
        </w:rPr>
        <w:tab/>
      </w:r>
      <w:r w:rsidR="007B5FB1" w:rsidRPr="00CB21B4">
        <w:rPr>
          <w:sz w:val="28"/>
          <w:szCs w:val="28"/>
        </w:rPr>
        <w:tab/>
      </w:r>
      <w:r w:rsidR="007B5FB1" w:rsidRPr="00CB21B4">
        <w:rPr>
          <w:sz w:val="28"/>
          <w:szCs w:val="28"/>
        </w:rPr>
        <w:tab/>
      </w:r>
      <w:r w:rsidR="007B5FB1" w:rsidRPr="007B5FB1">
        <w:rPr>
          <w:sz w:val="24"/>
          <w:szCs w:val="24"/>
        </w:rPr>
        <w:t>(1)</w:t>
      </w:r>
    </w:p>
    <w:p w:rsidR="00DA4F1C" w:rsidRDefault="007B5FB1" w:rsidP="007B5FB1">
      <w:pPr>
        <w:pStyle w:val="text"/>
        <w:spacing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where</w:t>
      </w:r>
      <w:r w:rsidRPr="007B5FB1">
        <w:rPr>
          <w:sz w:val="24"/>
          <w:szCs w:val="24"/>
        </w:rPr>
        <w:t xml:space="preserve"> </w:t>
      </w:r>
      <w:r w:rsidRPr="007B5FB1">
        <w:rPr>
          <w:position w:val="-6"/>
          <w:sz w:val="24"/>
          <w:szCs w:val="24"/>
        </w:rPr>
        <w:object w:dxaOrig="420" w:dyaOrig="340">
          <v:shape id="_x0000_i1026" type="#_x0000_t75" style="width:21pt;height:17.25pt" o:ole="">
            <v:imagedata r:id="rId11" o:title=""/>
          </v:shape>
          <o:OLEObject Type="Embed" ProgID="Equation.3" ShapeID="_x0000_i1026" DrawAspect="Content" ObjectID="_1525637798" r:id="rId12"/>
        </w:object>
      </w:r>
      <w:r w:rsidRPr="007B5FB1">
        <w:rPr>
          <w:sz w:val="24"/>
          <w:szCs w:val="24"/>
        </w:rPr>
        <w:t xml:space="preserve"> – </w:t>
      </w:r>
      <w:r>
        <w:rPr>
          <w:sz w:val="24"/>
          <w:szCs w:val="24"/>
        </w:rPr>
        <w:t>initial</w:t>
      </w:r>
      <w:r w:rsidRPr="007B5FB1">
        <w:rPr>
          <w:sz w:val="24"/>
          <w:szCs w:val="24"/>
        </w:rPr>
        <w:t xml:space="preserve"> </w:t>
      </w:r>
      <w:r>
        <w:rPr>
          <w:sz w:val="24"/>
          <w:szCs w:val="24"/>
        </w:rPr>
        <w:t>depth</w:t>
      </w:r>
      <w:r w:rsidRPr="007B5FB1">
        <w:rPr>
          <w:sz w:val="24"/>
          <w:szCs w:val="24"/>
        </w:rPr>
        <w:t xml:space="preserve">, </w:t>
      </w:r>
      <w:r w:rsidRPr="007B5FB1">
        <w:rPr>
          <w:position w:val="-6"/>
          <w:sz w:val="24"/>
          <w:szCs w:val="24"/>
        </w:rPr>
        <w:object w:dxaOrig="400" w:dyaOrig="340">
          <v:shape id="_x0000_i1027" type="#_x0000_t75" style="width:19.5pt;height:17.25pt" o:ole="">
            <v:imagedata r:id="rId13" o:title=""/>
          </v:shape>
          <o:OLEObject Type="Embed" ProgID="Equation.3" ShapeID="_x0000_i1027" DrawAspect="Content" ObjectID="_1525637799" r:id="rId14"/>
        </w:object>
      </w:r>
      <w:r w:rsidRPr="007B5FB1">
        <w:rPr>
          <w:sz w:val="24"/>
          <w:szCs w:val="24"/>
        </w:rPr>
        <w:t xml:space="preserve"> – </w:t>
      </w:r>
      <w:r>
        <w:rPr>
          <w:sz w:val="24"/>
          <w:szCs w:val="24"/>
        </w:rPr>
        <w:t>depth at moment</w:t>
      </w:r>
      <w:r w:rsidRPr="007B5FB1">
        <w:rPr>
          <w:sz w:val="24"/>
          <w:szCs w:val="24"/>
        </w:rPr>
        <w:t xml:space="preserve"> </w:t>
      </w:r>
      <w:r w:rsidRPr="007B5FB1">
        <w:rPr>
          <w:i/>
          <w:sz w:val="24"/>
          <w:szCs w:val="24"/>
        </w:rPr>
        <w:t>t</w:t>
      </w:r>
      <w:r w:rsidRPr="007B5FB1">
        <w:rPr>
          <w:sz w:val="24"/>
          <w:szCs w:val="24"/>
        </w:rPr>
        <w:t xml:space="preserve">, </w:t>
      </w:r>
      <w:r w:rsidRPr="007B5FB1">
        <w:rPr>
          <w:i/>
          <w:sz w:val="24"/>
          <w:szCs w:val="24"/>
        </w:rPr>
        <w:t>x</w:t>
      </w:r>
      <w:r w:rsidRPr="007B5FB1">
        <w:rPr>
          <w:sz w:val="24"/>
          <w:szCs w:val="24"/>
        </w:rPr>
        <w:t xml:space="preserve"> – </w:t>
      </w:r>
      <w:r w:rsidR="00DA4F1C">
        <w:rPr>
          <w:sz w:val="24"/>
          <w:szCs w:val="24"/>
        </w:rPr>
        <w:t>distance along profile;</w:t>
      </w:r>
    </w:p>
    <w:p w:rsidR="00DA4F1C" w:rsidRDefault="00DA4F1C" w:rsidP="00DA4F1C">
      <w:pPr>
        <w:pStyle w:val="text"/>
        <w:numPr>
          <w:ilvl w:val="0"/>
          <w:numId w:val="6"/>
        </w:numPr>
        <w:spacing w:line="276" w:lineRule="auto"/>
        <w:rPr>
          <w:sz w:val="24"/>
          <w:szCs w:val="24"/>
        </w:rPr>
      </w:pPr>
      <w:r w:rsidRPr="008B2676">
        <w:rPr>
          <w:sz w:val="24"/>
          <w:szCs w:val="24"/>
        </w:rPr>
        <w:t>bed deformations per hour</w:t>
      </w:r>
      <w:r>
        <w:rPr>
          <w:sz w:val="24"/>
          <w:szCs w:val="24"/>
        </w:rPr>
        <w:t xml:space="preserve"> - </w:t>
      </w:r>
      <w:r w:rsidR="008B2676" w:rsidRPr="008B2676">
        <w:rPr>
          <w:position w:val="-6"/>
          <w:sz w:val="24"/>
          <w:szCs w:val="24"/>
        </w:rPr>
        <w:object w:dxaOrig="400" w:dyaOrig="279">
          <v:shape id="_x0000_i1028" type="#_x0000_t75" style="width:19.5pt;height:14.25pt" o:ole="">
            <v:imagedata r:id="rId15" o:title=""/>
          </v:shape>
          <o:OLEObject Type="Embed" ProgID="Equation.3" ShapeID="_x0000_i1028" DrawAspect="Content" ObjectID="_1525637800" r:id="rId16"/>
        </w:object>
      </w:r>
      <w:r>
        <w:rPr>
          <w:sz w:val="24"/>
          <w:szCs w:val="24"/>
        </w:rPr>
        <w:t>;</w:t>
      </w:r>
    </w:p>
    <w:p w:rsidR="00DA4F1C" w:rsidRPr="00DA4F1C" w:rsidRDefault="00DA4F1C" w:rsidP="00DA4F1C">
      <w:pPr>
        <w:pStyle w:val="text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relative change of bed deformations </w:t>
      </w:r>
      <w:r w:rsidR="008B2676" w:rsidRPr="00700163">
        <w:rPr>
          <w:position w:val="-6"/>
          <w:sz w:val="28"/>
          <w:szCs w:val="28"/>
        </w:rPr>
        <w:object w:dxaOrig="700" w:dyaOrig="279">
          <v:shape id="_x0000_i1029" type="#_x0000_t75" style="width:35.25pt;height:14.25pt" o:ole="">
            <v:imagedata r:id="rId17" o:title=""/>
          </v:shape>
          <o:OLEObject Type="Embed" ProgID="Equation.3" ShapeID="_x0000_i1029" DrawAspect="Content" ObjectID="_1525637801" r:id="rId18"/>
        </w:object>
      </w:r>
      <w:r w:rsidR="006C55F3">
        <w:rPr>
          <w:sz w:val="28"/>
          <w:szCs w:val="28"/>
        </w:rPr>
        <w:t>.</w:t>
      </w:r>
    </w:p>
    <w:p w:rsidR="007B5FB1" w:rsidRDefault="00291288" w:rsidP="007B5FB1">
      <w:pPr>
        <w:pStyle w:val="text"/>
        <w:spacing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It was shown</w:t>
      </w:r>
      <w:r w:rsidR="000D0E82">
        <w:rPr>
          <w:sz w:val="24"/>
          <w:szCs w:val="24"/>
        </w:rPr>
        <w:t xml:space="preserve"> [</w:t>
      </w:r>
      <w:r w:rsidR="00907256">
        <w:rPr>
          <w:sz w:val="24"/>
          <w:szCs w:val="24"/>
        </w:rPr>
        <w:t>4</w:t>
      </w:r>
      <w:r w:rsidR="000D0E82">
        <w:rPr>
          <w:sz w:val="24"/>
          <w:szCs w:val="24"/>
        </w:rPr>
        <w:t>]</w:t>
      </w:r>
      <w:r>
        <w:rPr>
          <w:sz w:val="24"/>
          <w:szCs w:val="24"/>
        </w:rPr>
        <w:t xml:space="preserve"> that index </w:t>
      </w:r>
      <w:r w:rsidR="008B2676" w:rsidRPr="00700163">
        <w:rPr>
          <w:position w:val="-6"/>
          <w:sz w:val="28"/>
          <w:szCs w:val="28"/>
        </w:rPr>
        <w:object w:dxaOrig="700" w:dyaOrig="279">
          <v:shape id="_x0000_i1030" type="#_x0000_t75" style="width:35.25pt;height:14.25pt" o:ole="">
            <v:imagedata r:id="rId19" o:title=""/>
          </v:shape>
          <o:OLEObject Type="Embed" ProgID="Equation.3" ShapeID="_x0000_i1030" DrawAspect="Content" ObjectID="_1525637802" r:id="rId20"/>
        </w:object>
      </w:r>
      <w:r>
        <w:rPr>
          <w:sz w:val="28"/>
          <w:szCs w:val="28"/>
        </w:rPr>
        <w:t xml:space="preserve"> </w:t>
      </w:r>
      <w:r>
        <w:rPr>
          <w:sz w:val="24"/>
          <w:szCs w:val="24"/>
        </w:rPr>
        <w:t xml:space="preserve">is decreasing function and </w:t>
      </w:r>
      <w:r w:rsidR="008B2676">
        <w:rPr>
          <w:sz w:val="24"/>
          <w:szCs w:val="24"/>
        </w:rPr>
        <w:t>from certain moment</w:t>
      </w:r>
      <w:r>
        <w:rPr>
          <w:sz w:val="24"/>
          <w:szCs w:val="24"/>
        </w:rPr>
        <w:t xml:space="preserve"> </w:t>
      </w:r>
      <w:r w:rsidR="000D0E82">
        <w:rPr>
          <w:sz w:val="24"/>
          <w:szCs w:val="24"/>
        </w:rPr>
        <w:t xml:space="preserve">becomes insignificant. </w:t>
      </w:r>
      <w:r w:rsidR="008B2676">
        <w:rPr>
          <w:sz w:val="24"/>
          <w:szCs w:val="24"/>
        </w:rPr>
        <w:t xml:space="preserve">Was offered criterion of conditional equilibrium of coastal profile </w:t>
      </w:r>
      <w:r w:rsidR="00E91372" w:rsidRPr="00700163">
        <w:rPr>
          <w:position w:val="-6"/>
          <w:sz w:val="28"/>
          <w:szCs w:val="28"/>
        </w:rPr>
        <w:object w:dxaOrig="1280" w:dyaOrig="279">
          <v:shape id="_x0000_i1031" type="#_x0000_t75" style="width:63.75pt;height:14.25pt" o:ole="">
            <v:imagedata r:id="rId21" o:title=""/>
          </v:shape>
          <o:OLEObject Type="Embed" ProgID="Equation.3" ShapeID="_x0000_i1031" DrawAspect="Content" ObjectID="_1525637803" r:id="rId22"/>
        </w:object>
      </w:r>
      <w:r w:rsidR="00E47E65" w:rsidRPr="008B2676">
        <w:rPr>
          <w:sz w:val="24"/>
          <w:szCs w:val="24"/>
        </w:rPr>
        <w:fldChar w:fldCharType="begin"/>
      </w:r>
      <w:r w:rsidR="008B2676" w:rsidRPr="008B2676">
        <w:rPr>
          <w:sz w:val="24"/>
          <w:szCs w:val="24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∆V</m:t>
            </m:r>
          </m:num>
          <m:den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V</m:t>
            </m:r>
          </m:den>
        </m:f>
        <m:r>
          <m:rPr>
            <m:sty m:val="p"/>
          </m:rPr>
          <w:rPr>
            <w:rFonts w:ascii="Cambria Math" w:hAnsi="Cambria Math"/>
            <w:sz w:val="24"/>
            <w:szCs w:val="24"/>
          </w:rPr>
          <m:t>≤5%</m:t>
        </m:r>
      </m:oMath>
      <w:r w:rsidR="008B2676" w:rsidRPr="008B2676">
        <w:rPr>
          <w:sz w:val="24"/>
          <w:szCs w:val="24"/>
        </w:rPr>
        <w:instrText xml:space="preserve"> </w:instrText>
      </w:r>
      <w:r w:rsidR="00E47E65" w:rsidRPr="008B2676">
        <w:rPr>
          <w:sz w:val="24"/>
          <w:szCs w:val="24"/>
        </w:rPr>
        <w:fldChar w:fldCharType="end"/>
      </w:r>
      <w:r w:rsidR="008B2676">
        <w:rPr>
          <w:sz w:val="24"/>
          <w:szCs w:val="24"/>
        </w:rPr>
        <w:t xml:space="preserve">with corresponding values of bed deformations </w:t>
      </w:r>
      <w:r w:rsidR="008B2676" w:rsidRPr="008B2676">
        <w:rPr>
          <w:position w:val="-14"/>
          <w:sz w:val="24"/>
          <w:szCs w:val="24"/>
        </w:rPr>
        <w:object w:dxaOrig="440" w:dyaOrig="400">
          <v:shape id="_x0000_i1032" type="#_x0000_t75" style="width:21.75pt;height:19.5pt" o:ole="">
            <v:imagedata r:id="rId23" o:title=""/>
          </v:shape>
          <o:OLEObject Type="Embed" ProgID="Equation.3" ShapeID="_x0000_i1032" DrawAspect="Content" ObjectID="_1525637804" r:id="rId24"/>
        </w:object>
      </w:r>
      <w:r w:rsidR="00E47E65" w:rsidRPr="008B2676">
        <w:rPr>
          <w:sz w:val="24"/>
          <w:szCs w:val="24"/>
        </w:rPr>
        <w:fldChar w:fldCharType="begin"/>
      </w:r>
      <w:r w:rsidR="008B2676" w:rsidRPr="008B2676">
        <w:rPr>
          <w:sz w:val="24"/>
          <w:szCs w:val="24"/>
        </w:rPr>
        <w:instrText xml:space="preserve"> QUOTE </w:instrTex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eq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5%</m:t>
            </m:r>
          </m:sup>
        </m:sSubSup>
      </m:oMath>
      <w:r w:rsidR="008B2676" w:rsidRPr="008B2676">
        <w:rPr>
          <w:sz w:val="24"/>
          <w:szCs w:val="24"/>
        </w:rPr>
        <w:instrText xml:space="preserve"> </w:instrText>
      </w:r>
      <w:r w:rsidR="00E47E65" w:rsidRPr="008B2676">
        <w:rPr>
          <w:sz w:val="24"/>
          <w:szCs w:val="24"/>
        </w:rPr>
        <w:fldChar w:fldCharType="end"/>
      </w:r>
      <w:r w:rsidR="008B2676">
        <w:rPr>
          <w:sz w:val="24"/>
          <w:szCs w:val="24"/>
        </w:rPr>
        <w:t xml:space="preserve"> and time scale </w:t>
      </w:r>
      <w:r w:rsidR="00E91372" w:rsidRPr="008B2676">
        <w:rPr>
          <w:position w:val="-14"/>
          <w:sz w:val="24"/>
          <w:szCs w:val="24"/>
        </w:rPr>
        <w:object w:dxaOrig="360" w:dyaOrig="400">
          <v:shape id="_x0000_i1033" type="#_x0000_t75" style="width:18pt;height:19.5pt" o:ole="">
            <v:imagedata r:id="rId25" o:title=""/>
          </v:shape>
          <o:OLEObject Type="Embed" ProgID="Equation.3" ShapeID="_x0000_i1033" DrawAspect="Content" ObjectID="_1525637805" r:id="rId26"/>
        </w:object>
      </w:r>
      <w:r w:rsidR="00E47E65" w:rsidRPr="008B2676">
        <w:rPr>
          <w:sz w:val="24"/>
          <w:szCs w:val="24"/>
        </w:rPr>
        <w:fldChar w:fldCharType="begin"/>
      </w:r>
      <w:r w:rsidR="008B2676" w:rsidRPr="008B2676">
        <w:rPr>
          <w:sz w:val="24"/>
          <w:szCs w:val="24"/>
        </w:rPr>
        <w:instrText xml:space="preserve"> QUOTE </w:instrText>
      </w: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eq</m:t>
            </m:r>
          </m:sub>
          <m: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5%</m:t>
            </m:r>
          </m:sup>
        </m:sSubSup>
      </m:oMath>
      <w:r w:rsidR="008B2676" w:rsidRPr="008B2676">
        <w:rPr>
          <w:sz w:val="24"/>
          <w:szCs w:val="24"/>
        </w:rPr>
        <w:instrText xml:space="preserve"> </w:instrText>
      </w:r>
      <w:r w:rsidR="00E47E65" w:rsidRPr="008B2676">
        <w:rPr>
          <w:sz w:val="24"/>
          <w:szCs w:val="24"/>
        </w:rPr>
        <w:fldChar w:fldCharType="end"/>
      </w:r>
      <w:r w:rsidR="008B2676">
        <w:rPr>
          <w:sz w:val="24"/>
          <w:szCs w:val="24"/>
        </w:rPr>
        <w:t>.</w:t>
      </w:r>
    </w:p>
    <w:p w:rsidR="00843C43" w:rsidRPr="006E04C7" w:rsidRDefault="00843C43" w:rsidP="007B5FB1">
      <w:pPr>
        <w:pStyle w:val="text"/>
        <w:spacing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>Forming of equilibrium beach profile was investigated on different initial slopes</w:t>
      </w:r>
      <w:r w:rsidR="00E77040" w:rsidRPr="00E77040">
        <w:rPr>
          <w:sz w:val="24"/>
          <w:szCs w:val="24"/>
        </w:rPr>
        <w:t xml:space="preserve"> </w:t>
      </w:r>
      <w:r w:rsidR="00E77040">
        <w:rPr>
          <w:sz w:val="24"/>
          <w:szCs w:val="24"/>
        </w:rPr>
        <w:t xml:space="preserve">and </w:t>
      </w:r>
      <w:r w:rsidR="00385C3E">
        <w:rPr>
          <w:sz w:val="24"/>
          <w:szCs w:val="24"/>
        </w:rPr>
        <w:t>sediments which typical for</w:t>
      </w:r>
      <w:r w:rsidR="00E77040">
        <w:rPr>
          <w:sz w:val="24"/>
          <w:szCs w:val="24"/>
        </w:rPr>
        <w:t xml:space="preserve"> coastal zone (table 1). </w:t>
      </w:r>
      <w:r w:rsidR="00D550A6">
        <w:rPr>
          <w:sz w:val="24"/>
          <w:szCs w:val="24"/>
        </w:rPr>
        <w:t>Were</w:t>
      </w:r>
      <w:r w:rsidR="00E77040">
        <w:rPr>
          <w:sz w:val="24"/>
          <w:szCs w:val="24"/>
        </w:rPr>
        <w:t xml:space="preserve"> simulated 4 types of wave action – </w:t>
      </w:r>
      <w:r w:rsidR="005A3672">
        <w:rPr>
          <w:sz w:val="24"/>
          <w:szCs w:val="24"/>
        </w:rPr>
        <w:t xml:space="preserve">one wave regime </w:t>
      </w:r>
      <w:r w:rsidR="00E77040">
        <w:rPr>
          <w:sz w:val="24"/>
          <w:szCs w:val="24"/>
        </w:rPr>
        <w:t xml:space="preserve">typical for swell and </w:t>
      </w:r>
      <w:r w:rsidR="005A3672">
        <w:rPr>
          <w:sz w:val="24"/>
          <w:szCs w:val="24"/>
        </w:rPr>
        <w:t>three types typical for wind waves of different intensity (table 2).</w:t>
      </w:r>
      <w:r w:rsidR="006E04C7">
        <w:rPr>
          <w:sz w:val="24"/>
          <w:szCs w:val="24"/>
        </w:rPr>
        <w:t xml:space="preserve"> </w:t>
      </w:r>
      <w:r w:rsidR="006E04C7">
        <w:rPr>
          <w:sz w:val="24"/>
          <w:szCs w:val="24"/>
        </w:rPr>
        <w:lastRenderedPageBreak/>
        <w:t>This part of investigation includes defining values of bed deformations during forming equilibrium beach profile (</w:t>
      </w:r>
      <w:r w:rsidR="006E04C7" w:rsidRPr="008B2676">
        <w:rPr>
          <w:position w:val="-14"/>
          <w:sz w:val="24"/>
          <w:szCs w:val="24"/>
        </w:rPr>
        <w:object w:dxaOrig="440" w:dyaOrig="400">
          <v:shape id="_x0000_i1034" type="#_x0000_t75" style="width:21.75pt;height:19.5pt" o:ole="">
            <v:imagedata r:id="rId23" o:title=""/>
          </v:shape>
          <o:OLEObject Type="Embed" ProgID="Equation.3" ShapeID="_x0000_i1034" DrawAspect="Content" ObjectID="_1525637806" r:id="rId27"/>
        </w:object>
      </w:r>
      <w:r w:rsidR="006E04C7">
        <w:rPr>
          <w:sz w:val="24"/>
          <w:szCs w:val="24"/>
        </w:rPr>
        <w:t>) with corresponding time scale (</w:t>
      </w:r>
      <w:r w:rsidR="006E04C7" w:rsidRPr="008B2676">
        <w:rPr>
          <w:position w:val="-14"/>
          <w:sz w:val="24"/>
          <w:szCs w:val="24"/>
        </w:rPr>
        <w:object w:dxaOrig="360" w:dyaOrig="400">
          <v:shape id="_x0000_i1035" type="#_x0000_t75" style="width:18pt;height:19.5pt" o:ole="">
            <v:imagedata r:id="rId25" o:title=""/>
          </v:shape>
          <o:OLEObject Type="Embed" ProgID="Equation.3" ShapeID="_x0000_i1035" DrawAspect="Content" ObjectID="_1525637807" r:id="rId28"/>
        </w:object>
      </w:r>
      <w:r w:rsidR="006E04C7">
        <w:rPr>
          <w:sz w:val="24"/>
          <w:szCs w:val="24"/>
        </w:rPr>
        <w:t>).</w:t>
      </w:r>
    </w:p>
    <w:p w:rsidR="005A3672" w:rsidRPr="006E04C7" w:rsidRDefault="005A3672" w:rsidP="005A3672">
      <w:pPr>
        <w:spacing w:line="276" w:lineRule="auto"/>
        <w:rPr>
          <w:sz w:val="24"/>
          <w:szCs w:val="24"/>
        </w:rPr>
      </w:pPr>
    </w:p>
    <w:p w:rsidR="005A3672" w:rsidRDefault="005A3672" w:rsidP="005A3672">
      <w:pPr>
        <w:spacing w:line="276" w:lineRule="auto"/>
        <w:rPr>
          <w:sz w:val="24"/>
          <w:szCs w:val="24"/>
        </w:rPr>
      </w:pPr>
      <w:r w:rsidRPr="00BC3146">
        <w:rPr>
          <w:sz w:val="24"/>
          <w:szCs w:val="24"/>
        </w:rPr>
        <w:t xml:space="preserve">Table </w:t>
      </w:r>
      <w:r>
        <w:rPr>
          <w:sz w:val="24"/>
          <w:szCs w:val="24"/>
        </w:rPr>
        <w:t>1</w:t>
      </w:r>
      <w:r w:rsidRPr="00BC3146">
        <w:rPr>
          <w:sz w:val="24"/>
          <w:szCs w:val="24"/>
        </w:rPr>
        <w:t xml:space="preserve">. </w:t>
      </w:r>
      <w:r w:rsidR="00C85DCE">
        <w:rPr>
          <w:sz w:val="24"/>
          <w:szCs w:val="24"/>
        </w:rPr>
        <w:t>I</w:t>
      </w:r>
      <w:r>
        <w:rPr>
          <w:sz w:val="24"/>
          <w:szCs w:val="24"/>
        </w:rPr>
        <w:t>nitial slopes and sediment sizes for modeling.</w:t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75"/>
        <w:gridCol w:w="2052"/>
        <w:gridCol w:w="2126"/>
      </w:tblGrid>
      <w:tr w:rsidR="00392982" w:rsidRPr="00622779" w:rsidTr="00622779">
        <w:tc>
          <w:tcPr>
            <w:tcW w:w="1775" w:type="dxa"/>
          </w:tcPr>
          <w:p w:rsidR="00392982" w:rsidRPr="00622779" w:rsidRDefault="00392982" w:rsidP="00622779">
            <w:pPr>
              <w:spacing w:line="276" w:lineRule="auto"/>
              <w:rPr>
                <w:smallCaps/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Initial slope (β)</w:t>
            </w:r>
          </w:p>
        </w:tc>
        <w:tc>
          <w:tcPr>
            <w:tcW w:w="4178" w:type="dxa"/>
            <w:gridSpan w:val="2"/>
          </w:tcPr>
          <w:p w:rsidR="00392982" w:rsidRPr="00622779" w:rsidRDefault="00392982" w:rsidP="00622779">
            <w:pPr>
              <w:spacing w:line="276" w:lineRule="auto"/>
              <w:jc w:val="center"/>
              <w:rPr>
                <w:smallCaps/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Sediment size (d, mm)</w:t>
            </w:r>
          </w:p>
        </w:tc>
      </w:tr>
      <w:tr w:rsidR="005A3672" w:rsidRPr="00622779" w:rsidTr="00622779">
        <w:tc>
          <w:tcPr>
            <w:tcW w:w="1775" w:type="dxa"/>
          </w:tcPr>
          <w:p w:rsidR="005A3672" w:rsidRPr="00622779" w:rsidRDefault="00392982" w:rsidP="00622779">
            <w:pPr>
              <w:spacing w:line="276" w:lineRule="auto"/>
              <w:jc w:val="center"/>
              <w:rPr>
                <w:smallCaps/>
                <w:sz w:val="24"/>
                <w:szCs w:val="24"/>
                <w:lang w:val="ru-RU"/>
              </w:rPr>
            </w:pPr>
            <w:r w:rsidRPr="00622779">
              <w:rPr>
                <w:smallCaps/>
                <w:sz w:val="24"/>
                <w:szCs w:val="24"/>
                <w:lang w:val="ru-RU"/>
              </w:rPr>
              <w:t>0.005</w:t>
            </w:r>
          </w:p>
        </w:tc>
        <w:tc>
          <w:tcPr>
            <w:tcW w:w="2052" w:type="dxa"/>
          </w:tcPr>
          <w:p w:rsidR="005A3672" w:rsidRPr="00622779" w:rsidRDefault="00392982" w:rsidP="00622779">
            <w:pPr>
              <w:spacing w:line="276" w:lineRule="auto"/>
              <w:jc w:val="center"/>
              <w:rPr>
                <w:smallCaps/>
                <w:sz w:val="24"/>
                <w:szCs w:val="24"/>
                <w:lang w:val="ru-RU"/>
              </w:rPr>
            </w:pPr>
            <w:r w:rsidRPr="00622779">
              <w:rPr>
                <w:smallCaps/>
                <w:sz w:val="24"/>
                <w:szCs w:val="24"/>
                <w:lang w:val="ru-RU"/>
              </w:rPr>
              <w:t>0.15</w:t>
            </w:r>
          </w:p>
        </w:tc>
        <w:tc>
          <w:tcPr>
            <w:tcW w:w="2126" w:type="dxa"/>
          </w:tcPr>
          <w:p w:rsidR="005A3672" w:rsidRPr="00622779" w:rsidRDefault="00392982" w:rsidP="00622779">
            <w:pPr>
              <w:spacing w:line="276" w:lineRule="auto"/>
              <w:jc w:val="center"/>
              <w:rPr>
                <w:smallCaps/>
                <w:sz w:val="24"/>
                <w:szCs w:val="24"/>
                <w:lang w:val="ru-RU"/>
              </w:rPr>
            </w:pPr>
            <w:r w:rsidRPr="00622779">
              <w:rPr>
                <w:smallCaps/>
                <w:sz w:val="24"/>
                <w:szCs w:val="24"/>
                <w:lang w:val="ru-RU"/>
              </w:rPr>
              <w:t>0.25</w:t>
            </w:r>
          </w:p>
        </w:tc>
      </w:tr>
      <w:tr w:rsidR="005A3672" w:rsidRPr="00622779" w:rsidTr="00622779">
        <w:tc>
          <w:tcPr>
            <w:tcW w:w="1775" w:type="dxa"/>
          </w:tcPr>
          <w:p w:rsidR="005A3672" w:rsidRPr="00622779" w:rsidRDefault="00392982" w:rsidP="00622779">
            <w:pPr>
              <w:spacing w:line="276" w:lineRule="auto"/>
              <w:jc w:val="center"/>
              <w:rPr>
                <w:smallCaps/>
                <w:sz w:val="24"/>
                <w:szCs w:val="24"/>
                <w:lang w:val="ru-RU"/>
              </w:rPr>
            </w:pPr>
            <w:r w:rsidRPr="00622779">
              <w:rPr>
                <w:smallCaps/>
                <w:sz w:val="24"/>
                <w:szCs w:val="24"/>
                <w:lang w:val="ru-RU"/>
              </w:rPr>
              <w:t>0.01</w:t>
            </w:r>
          </w:p>
        </w:tc>
        <w:tc>
          <w:tcPr>
            <w:tcW w:w="2052" w:type="dxa"/>
          </w:tcPr>
          <w:p w:rsidR="005A3672" w:rsidRPr="00622779" w:rsidRDefault="00392982" w:rsidP="00622779">
            <w:pPr>
              <w:spacing w:line="276" w:lineRule="auto"/>
              <w:jc w:val="center"/>
              <w:rPr>
                <w:smallCaps/>
                <w:sz w:val="24"/>
                <w:szCs w:val="24"/>
                <w:lang w:val="ru-RU"/>
              </w:rPr>
            </w:pPr>
            <w:r w:rsidRPr="00622779">
              <w:rPr>
                <w:smallCaps/>
                <w:sz w:val="24"/>
                <w:szCs w:val="24"/>
                <w:lang w:val="ru-RU"/>
              </w:rPr>
              <w:t>0.15</w:t>
            </w:r>
          </w:p>
        </w:tc>
        <w:tc>
          <w:tcPr>
            <w:tcW w:w="2126" w:type="dxa"/>
          </w:tcPr>
          <w:p w:rsidR="005A3672" w:rsidRPr="00622779" w:rsidRDefault="00392982" w:rsidP="00622779">
            <w:pPr>
              <w:spacing w:line="276" w:lineRule="auto"/>
              <w:jc w:val="center"/>
              <w:rPr>
                <w:smallCaps/>
                <w:sz w:val="24"/>
                <w:szCs w:val="24"/>
                <w:lang w:val="ru-RU"/>
              </w:rPr>
            </w:pPr>
            <w:r w:rsidRPr="00622779">
              <w:rPr>
                <w:smallCaps/>
                <w:sz w:val="24"/>
                <w:szCs w:val="24"/>
                <w:lang w:val="ru-RU"/>
              </w:rPr>
              <w:t>0.25</w:t>
            </w:r>
          </w:p>
        </w:tc>
      </w:tr>
      <w:tr w:rsidR="005A3672" w:rsidRPr="00622779" w:rsidTr="00622779">
        <w:tc>
          <w:tcPr>
            <w:tcW w:w="1775" w:type="dxa"/>
          </w:tcPr>
          <w:p w:rsidR="005A3672" w:rsidRPr="00622779" w:rsidRDefault="00392982" w:rsidP="00622779">
            <w:pPr>
              <w:spacing w:line="276" w:lineRule="auto"/>
              <w:jc w:val="center"/>
              <w:rPr>
                <w:smallCaps/>
                <w:sz w:val="24"/>
                <w:szCs w:val="24"/>
                <w:lang w:val="ru-RU"/>
              </w:rPr>
            </w:pPr>
            <w:r w:rsidRPr="00622779">
              <w:rPr>
                <w:smallCaps/>
                <w:sz w:val="24"/>
                <w:szCs w:val="24"/>
                <w:lang w:val="ru-RU"/>
              </w:rPr>
              <w:t>0.02</w:t>
            </w:r>
          </w:p>
        </w:tc>
        <w:tc>
          <w:tcPr>
            <w:tcW w:w="2052" w:type="dxa"/>
          </w:tcPr>
          <w:p w:rsidR="005A3672" w:rsidRPr="00622779" w:rsidRDefault="00392982" w:rsidP="00622779">
            <w:pPr>
              <w:spacing w:line="276" w:lineRule="auto"/>
              <w:jc w:val="center"/>
              <w:rPr>
                <w:smallCaps/>
                <w:sz w:val="24"/>
                <w:szCs w:val="24"/>
                <w:lang w:val="ru-RU"/>
              </w:rPr>
            </w:pPr>
            <w:r w:rsidRPr="00622779">
              <w:rPr>
                <w:smallCaps/>
                <w:sz w:val="24"/>
                <w:szCs w:val="24"/>
                <w:lang w:val="ru-RU"/>
              </w:rPr>
              <w:t>0.25</w:t>
            </w:r>
          </w:p>
        </w:tc>
        <w:tc>
          <w:tcPr>
            <w:tcW w:w="2126" w:type="dxa"/>
          </w:tcPr>
          <w:p w:rsidR="005A3672" w:rsidRPr="00622779" w:rsidRDefault="00392982" w:rsidP="00622779">
            <w:pPr>
              <w:spacing w:line="276" w:lineRule="auto"/>
              <w:jc w:val="center"/>
              <w:rPr>
                <w:smallCaps/>
                <w:sz w:val="24"/>
                <w:szCs w:val="24"/>
                <w:lang w:val="ru-RU"/>
              </w:rPr>
            </w:pPr>
            <w:r w:rsidRPr="00622779">
              <w:rPr>
                <w:smallCaps/>
                <w:sz w:val="24"/>
                <w:szCs w:val="24"/>
                <w:lang w:val="ru-RU"/>
              </w:rPr>
              <w:t>0.35</w:t>
            </w:r>
          </w:p>
        </w:tc>
      </w:tr>
      <w:tr w:rsidR="005A3672" w:rsidRPr="00622779" w:rsidTr="00622779">
        <w:tc>
          <w:tcPr>
            <w:tcW w:w="1775" w:type="dxa"/>
          </w:tcPr>
          <w:p w:rsidR="005A3672" w:rsidRPr="00622779" w:rsidRDefault="00392982" w:rsidP="00622779">
            <w:pPr>
              <w:spacing w:line="276" w:lineRule="auto"/>
              <w:jc w:val="center"/>
              <w:rPr>
                <w:smallCaps/>
                <w:sz w:val="24"/>
                <w:szCs w:val="24"/>
                <w:lang w:val="ru-RU"/>
              </w:rPr>
            </w:pPr>
            <w:r w:rsidRPr="00622779">
              <w:rPr>
                <w:smallCaps/>
                <w:sz w:val="24"/>
                <w:szCs w:val="24"/>
                <w:lang w:val="ru-RU"/>
              </w:rPr>
              <w:t>0.04</w:t>
            </w:r>
          </w:p>
        </w:tc>
        <w:tc>
          <w:tcPr>
            <w:tcW w:w="2052" w:type="dxa"/>
          </w:tcPr>
          <w:p w:rsidR="005A3672" w:rsidRPr="00622779" w:rsidRDefault="00392982" w:rsidP="00622779">
            <w:pPr>
              <w:spacing w:line="276" w:lineRule="auto"/>
              <w:jc w:val="center"/>
              <w:rPr>
                <w:smallCaps/>
                <w:sz w:val="24"/>
                <w:szCs w:val="24"/>
                <w:lang w:val="ru-RU"/>
              </w:rPr>
            </w:pPr>
            <w:r w:rsidRPr="00622779">
              <w:rPr>
                <w:smallCaps/>
                <w:sz w:val="24"/>
                <w:szCs w:val="24"/>
                <w:lang w:val="ru-RU"/>
              </w:rPr>
              <w:t>0.35</w:t>
            </w:r>
          </w:p>
        </w:tc>
        <w:tc>
          <w:tcPr>
            <w:tcW w:w="2126" w:type="dxa"/>
          </w:tcPr>
          <w:p w:rsidR="005A3672" w:rsidRPr="00622779" w:rsidRDefault="00392982" w:rsidP="00622779">
            <w:pPr>
              <w:spacing w:line="276" w:lineRule="auto"/>
              <w:jc w:val="center"/>
              <w:rPr>
                <w:smallCaps/>
                <w:sz w:val="24"/>
                <w:szCs w:val="24"/>
                <w:lang w:val="ru-RU"/>
              </w:rPr>
            </w:pPr>
            <w:r w:rsidRPr="00622779">
              <w:rPr>
                <w:smallCaps/>
                <w:sz w:val="24"/>
                <w:szCs w:val="24"/>
                <w:lang w:val="ru-RU"/>
              </w:rPr>
              <w:t>0.5</w:t>
            </w:r>
          </w:p>
        </w:tc>
      </w:tr>
    </w:tbl>
    <w:p w:rsidR="00C85DCE" w:rsidRDefault="00C85DCE" w:rsidP="00C85DCE">
      <w:pPr>
        <w:spacing w:line="276" w:lineRule="auto"/>
        <w:rPr>
          <w:sz w:val="24"/>
          <w:szCs w:val="24"/>
        </w:rPr>
      </w:pPr>
    </w:p>
    <w:p w:rsidR="00C85DCE" w:rsidRDefault="00C85DCE" w:rsidP="00C85DCE">
      <w:pPr>
        <w:spacing w:line="276" w:lineRule="auto"/>
        <w:rPr>
          <w:sz w:val="24"/>
          <w:szCs w:val="24"/>
        </w:rPr>
      </w:pPr>
      <w:r w:rsidRPr="00BC3146">
        <w:rPr>
          <w:sz w:val="24"/>
          <w:szCs w:val="24"/>
        </w:rPr>
        <w:t xml:space="preserve">Table </w:t>
      </w:r>
      <w:r>
        <w:rPr>
          <w:sz w:val="24"/>
          <w:szCs w:val="24"/>
        </w:rPr>
        <w:t>2</w:t>
      </w:r>
      <w:r w:rsidRPr="00BC3146">
        <w:rPr>
          <w:sz w:val="24"/>
          <w:szCs w:val="24"/>
        </w:rPr>
        <w:t xml:space="preserve">. </w:t>
      </w:r>
      <w:r>
        <w:rPr>
          <w:sz w:val="24"/>
          <w:szCs w:val="24"/>
        </w:rPr>
        <w:t>Wave conditions for modelling.</w:t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1984"/>
        <w:gridCol w:w="2126"/>
      </w:tblGrid>
      <w:tr w:rsidR="00C85DCE" w:rsidRPr="00622779" w:rsidTr="00D4503C">
        <w:tc>
          <w:tcPr>
            <w:tcW w:w="1843" w:type="dxa"/>
          </w:tcPr>
          <w:p w:rsidR="00C85DCE" w:rsidRPr="00622779" w:rsidRDefault="00C85DCE" w:rsidP="00622779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Wave height (m)</w:t>
            </w:r>
          </w:p>
        </w:tc>
        <w:tc>
          <w:tcPr>
            <w:tcW w:w="1984" w:type="dxa"/>
          </w:tcPr>
          <w:p w:rsidR="00C85DCE" w:rsidRPr="00622779" w:rsidRDefault="00C85DCE" w:rsidP="00622779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Wave period (T)</w:t>
            </w:r>
          </w:p>
        </w:tc>
        <w:tc>
          <w:tcPr>
            <w:tcW w:w="2126" w:type="dxa"/>
          </w:tcPr>
          <w:p w:rsidR="00C85DCE" w:rsidRPr="00622779" w:rsidRDefault="00C85DCE" w:rsidP="00622779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Type of wave condition</w:t>
            </w:r>
          </w:p>
        </w:tc>
      </w:tr>
      <w:tr w:rsidR="00C85DCE" w:rsidRPr="00622779" w:rsidTr="00D4503C">
        <w:tc>
          <w:tcPr>
            <w:tcW w:w="1843" w:type="dxa"/>
          </w:tcPr>
          <w:p w:rsidR="00C85DCE" w:rsidRPr="00622779" w:rsidRDefault="00C85DCE" w:rsidP="00622779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0.5</w:t>
            </w:r>
          </w:p>
        </w:tc>
        <w:tc>
          <w:tcPr>
            <w:tcW w:w="1984" w:type="dxa"/>
          </w:tcPr>
          <w:p w:rsidR="00C85DCE" w:rsidRPr="00622779" w:rsidRDefault="00C85DCE" w:rsidP="00622779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7</w:t>
            </w:r>
          </w:p>
        </w:tc>
        <w:tc>
          <w:tcPr>
            <w:tcW w:w="2126" w:type="dxa"/>
          </w:tcPr>
          <w:p w:rsidR="00C85DCE" w:rsidRPr="00622779" w:rsidRDefault="00C85DCE" w:rsidP="00622779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swell</w:t>
            </w:r>
          </w:p>
        </w:tc>
      </w:tr>
      <w:tr w:rsidR="00C85DCE" w:rsidRPr="00622779" w:rsidTr="00D4503C">
        <w:tc>
          <w:tcPr>
            <w:tcW w:w="1843" w:type="dxa"/>
          </w:tcPr>
          <w:p w:rsidR="00C85DCE" w:rsidRPr="00622779" w:rsidRDefault="00C85DCE" w:rsidP="00622779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:rsidR="00C85DCE" w:rsidRPr="00622779" w:rsidRDefault="00C85DCE" w:rsidP="00622779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5</w:t>
            </w:r>
          </w:p>
        </w:tc>
        <w:tc>
          <w:tcPr>
            <w:tcW w:w="2126" w:type="dxa"/>
          </w:tcPr>
          <w:p w:rsidR="00C85DCE" w:rsidRPr="00622779" w:rsidRDefault="00C85DCE" w:rsidP="00622779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mild waves</w:t>
            </w:r>
          </w:p>
        </w:tc>
      </w:tr>
      <w:tr w:rsidR="00C85DCE" w:rsidRPr="00622779" w:rsidTr="00D4503C">
        <w:tc>
          <w:tcPr>
            <w:tcW w:w="1843" w:type="dxa"/>
          </w:tcPr>
          <w:p w:rsidR="00C85DCE" w:rsidRPr="00622779" w:rsidRDefault="00C85DCE" w:rsidP="00622779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:rsidR="00C85DCE" w:rsidRPr="00622779" w:rsidRDefault="00C85DCE" w:rsidP="00622779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6</w:t>
            </w:r>
          </w:p>
        </w:tc>
        <w:tc>
          <w:tcPr>
            <w:tcW w:w="2126" w:type="dxa"/>
          </w:tcPr>
          <w:p w:rsidR="00C85DCE" w:rsidRPr="00622779" w:rsidRDefault="00C85DCE" w:rsidP="00622779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middle waves</w:t>
            </w:r>
          </w:p>
        </w:tc>
      </w:tr>
      <w:tr w:rsidR="00C85DCE" w:rsidRPr="00622779" w:rsidTr="00D4503C">
        <w:tc>
          <w:tcPr>
            <w:tcW w:w="1843" w:type="dxa"/>
          </w:tcPr>
          <w:p w:rsidR="00C85DCE" w:rsidRPr="00622779" w:rsidRDefault="00C85DCE" w:rsidP="00622779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:rsidR="00C85DCE" w:rsidRPr="00622779" w:rsidRDefault="00C85DCE" w:rsidP="00622779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7</w:t>
            </w:r>
          </w:p>
        </w:tc>
        <w:tc>
          <w:tcPr>
            <w:tcW w:w="2126" w:type="dxa"/>
          </w:tcPr>
          <w:p w:rsidR="00C85DCE" w:rsidRPr="00622779" w:rsidRDefault="00C85DCE" w:rsidP="00622779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622779">
              <w:rPr>
                <w:sz w:val="24"/>
                <w:szCs w:val="24"/>
              </w:rPr>
              <w:t>high waves</w:t>
            </w:r>
          </w:p>
        </w:tc>
      </w:tr>
    </w:tbl>
    <w:p w:rsidR="005A3672" w:rsidRPr="005A3672" w:rsidRDefault="005A3672" w:rsidP="007B5FB1">
      <w:pPr>
        <w:pStyle w:val="text"/>
        <w:spacing w:line="276" w:lineRule="auto"/>
        <w:ind w:firstLine="709"/>
        <w:rPr>
          <w:sz w:val="24"/>
          <w:szCs w:val="24"/>
        </w:rPr>
      </w:pPr>
    </w:p>
    <w:p w:rsidR="006E04C7" w:rsidRDefault="009D041D" w:rsidP="007B5FB1">
      <w:pPr>
        <w:pStyle w:val="text"/>
        <w:spacing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Second part </w:t>
      </w:r>
      <w:r w:rsidR="006E04C7">
        <w:rPr>
          <w:sz w:val="24"/>
          <w:szCs w:val="24"/>
        </w:rPr>
        <w:t>of investigation based on simulation unreal long storm impact and includes:</w:t>
      </w:r>
    </w:p>
    <w:p w:rsidR="006B5A84" w:rsidRDefault="006E04C7" w:rsidP="006E04C7">
      <w:pPr>
        <w:pStyle w:val="text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comparison of shape of resulting profiles</w:t>
      </w:r>
      <w:r w:rsidR="006B5A84">
        <w:rPr>
          <w:sz w:val="24"/>
          <w:szCs w:val="24"/>
        </w:rPr>
        <w:t xml:space="preserve"> that predicts by different models;</w:t>
      </w:r>
    </w:p>
    <w:p w:rsidR="006E04C7" w:rsidRDefault="006B5A84" w:rsidP="006E04C7">
      <w:pPr>
        <w:pStyle w:val="text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distribution on profile and estimation of values of bed deformations per hour during storm impact;</w:t>
      </w:r>
    </w:p>
    <w:p w:rsidR="00E64490" w:rsidRDefault="006B5A84" w:rsidP="006E04C7">
      <w:pPr>
        <w:pStyle w:val="text"/>
        <w:numPr>
          <w:ilvl w:val="0"/>
          <w:numId w:val="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estimation of</w:t>
      </w:r>
      <w:r w:rsidR="00623C61">
        <w:rPr>
          <w:sz w:val="24"/>
          <w:szCs w:val="24"/>
        </w:rPr>
        <w:t xml:space="preserve"> shape of </w:t>
      </w:r>
      <w:r w:rsidR="00A87840">
        <w:rPr>
          <w:sz w:val="24"/>
          <w:szCs w:val="24"/>
        </w:rPr>
        <w:t xml:space="preserve">equilibrium </w:t>
      </w:r>
      <w:r w:rsidR="00623C61">
        <w:rPr>
          <w:sz w:val="24"/>
          <w:szCs w:val="24"/>
        </w:rPr>
        <w:t xml:space="preserve">profile </w:t>
      </w:r>
      <w:r w:rsidR="00A87840">
        <w:rPr>
          <w:sz w:val="24"/>
          <w:szCs w:val="24"/>
        </w:rPr>
        <w:t xml:space="preserve">that generates </w:t>
      </w:r>
      <w:r>
        <w:rPr>
          <w:sz w:val="24"/>
          <w:szCs w:val="24"/>
        </w:rPr>
        <w:t>on different initial slopes, but with</w:t>
      </w:r>
      <w:r w:rsidR="00A87840">
        <w:rPr>
          <w:sz w:val="24"/>
          <w:szCs w:val="24"/>
        </w:rPr>
        <w:t xml:space="preserve"> the same geological conditions (sediment size) and equivalent wave regime</w:t>
      </w:r>
      <w:r>
        <w:rPr>
          <w:sz w:val="24"/>
          <w:szCs w:val="24"/>
        </w:rPr>
        <w:t>s.</w:t>
      </w:r>
    </w:p>
    <w:p w:rsidR="00A87840" w:rsidRPr="00A87840" w:rsidRDefault="00A87840" w:rsidP="007B5FB1">
      <w:pPr>
        <w:pStyle w:val="text"/>
        <w:spacing w:line="276" w:lineRule="auto"/>
        <w:ind w:firstLine="709"/>
        <w:rPr>
          <w:sz w:val="24"/>
          <w:szCs w:val="24"/>
        </w:rPr>
      </w:pPr>
    </w:p>
    <w:p w:rsidR="005B4B24" w:rsidRPr="0019421C" w:rsidRDefault="005B4B24" w:rsidP="005B4B24">
      <w:pPr>
        <w:pStyle w:val="sectionhead1"/>
        <w:tabs>
          <w:tab w:val="clear" w:pos="720"/>
        </w:tabs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III. Results</w:t>
      </w:r>
    </w:p>
    <w:p w:rsidR="00042008" w:rsidRPr="00042008" w:rsidRDefault="00042008" w:rsidP="004A11A1">
      <w:pPr>
        <w:pStyle w:val="text"/>
        <w:spacing w:line="276" w:lineRule="auto"/>
        <w:ind w:firstLine="709"/>
        <w:rPr>
          <w:i/>
          <w:sz w:val="24"/>
          <w:szCs w:val="24"/>
        </w:rPr>
      </w:pPr>
      <w:r w:rsidRPr="00042008">
        <w:rPr>
          <w:i/>
          <w:sz w:val="24"/>
          <w:szCs w:val="24"/>
        </w:rPr>
        <w:t xml:space="preserve">Quasi-equilibrium condition of beach profile </w:t>
      </w:r>
    </w:p>
    <w:p w:rsidR="004E6128" w:rsidRDefault="005935E4" w:rsidP="004A11A1">
      <w:pPr>
        <w:pStyle w:val="text"/>
        <w:spacing w:line="276" w:lineRule="auto"/>
        <w:ind w:firstLine="709"/>
        <w:rPr>
          <w:sz w:val="24"/>
          <w:szCs w:val="24"/>
        </w:rPr>
      </w:pPr>
      <w:r>
        <w:rPr>
          <w:sz w:val="24"/>
          <w:szCs w:val="24"/>
        </w:rPr>
        <w:t xml:space="preserve">Numerical modeling allows to </w:t>
      </w:r>
      <w:r w:rsidR="006915D6">
        <w:rPr>
          <w:sz w:val="24"/>
          <w:szCs w:val="24"/>
        </w:rPr>
        <w:t>define parameters of</w:t>
      </w:r>
      <w:r>
        <w:rPr>
          <w:sz w:val="24"/>
          <w:szCs w:val="24"/>
        </w:rPr>
        <w:t xml:space="preserve"> </w:t>
      </w:r>
      <w:r w:rsidR="003A6690">
        <w:rPr>
          <w:sz w:val="24"/>
          <w:szCs w:val="24"/>
        </w:rPr>
        <w:t xml:space="preserve">nearly stable </w:t>
      </w:r>
      <w:r>
        <w:rPr>
          <w:sz w:val="24"/>
          <w:szCs w:val="24"/>
        </w:rPr>
        <w:t>beach profile</w:t>
      </w:r>
      <w:r w:rsidR="003A6690" w:rsidRPr="003A6690">
        <w:rPr>
          <w:sz w:val="24"/>
          <w:szCs w:val="24"/>
        </w:rPr>
        <w:t xml:space="preserve"> </w:t>
      </w:r>
      <w:r w:rsidR="003A6690">
        <w:rPr>
          <w:sz w:val="24"/>
          <w:szCs w:val="24"/>
        </w:rPr>
        <w:t xml:space="preserve">(deformation per hour 5% </w:t>
      </w:r>
      <w:r w:rsidR="009B52BA">
        <w:rPr>
          <w:sz w:val="24"/>
          <w:szCs w:val="24"/>
        </w:rPr>
        <w:t>of total</w:t>
      </w:r>
      <w:r w:rsidR="003A6690">
        <w:rPr>
          <w:sz w:val="24"/>
          <w:szCs w:val="24"/>
        </w:rPr>
        <w:t xml:space="preserve"> deformations). Determined that</w:t>
      </w:r>
      <w:r w:rsidR="00C017C6">
        <w:rPr>
          <w:sz w:val="24"/>
          <w:szCs w:val="24"/>
        </w:rPr>
        <w:t xml:space="preserve"> necessary </w:t>
      </w:r>
      <w:r w:rsidR="003A6690">
        <w:rPr>
          <w:sz w:val="24"/>
          <w:szCs w:val="24"/>
        </w:rPr>
        <w:t xml:space="preserve">time </w:t>
      </w:r>
      <w:r w:rsidR="00C017C6">
        <w:rPr>
          <w:sz w:val="24"/>
          <w:szCs w:val="24"/>
        </w:rPr>
        <w:t>for forming quasi-equilibrium profile (</w:t>
      </w:r>
      <w:r w:rsidR="00C017C6" w:rsidRPr="008B2676">
        <w:rPr>
          <w:position w:val="-14"/>
          <w:sz w:val="24"/>
          <w:szCs w:val="24"/>
        </w:rPr>
        <w:object w:dxaOrig="360" w:dyaOrig="400">
          <v:shape id="_x0000_i1036" type="#_x0000_t75" style="width:18pt;height:19.5pt" o:ole="">
            <v:imagedata r:id="rId25" o:title=""/>
          </v:shape>
          <o:OLEObject Type="Embed" ProgID="Equation.3" ShapeID="_x0000_i1036" DrawAspect="Content" ObjectID="_1525637808" r:id="rId29"/>
        </w:object>
      </w:r>
      <w:r w:rsidR="00C017C6">
        <w:rPr>
          <w:sz w:val="24"/>
          <w:szCs w:val="24"/>
        </w:rPr>
        <w:t>) close to duration of stabilization phase of real storms (12-20 hours</w:t>
      </w:r>
      <w:r w:rsidR="00B41E0A" w:rsidRPr="00B41E0A">
        <w:rPr>
          <w:sz w:val="24"/>
          <w:szCs w:val="24"/>
        </w:rPr>
        <w:t xml:space="preserve">, </w:t>
      </w:r>
      <w:r w:rsidR="00B41E0A">
        <w:rPr>
          <w:sz w:val="24"/>
          <w:szCs w:val="24"/>
        </w:rPr>
        <w:t>fig 2c and 2d</w:t>
      </w:r>
      <w:r w:rsidR="00C017C6">
        <w:rPr>
          <w:sz w:val="24"/>
          <w:szCs w:val="24"/>
        </w:rPr>
        <w:t xml:space="preserve">). It’s time </w:t>
      </w:r>
      <w:r w:rsidR="006915D6">
        <w:rPr>
          <w:sz w:val="24"/>
          <w:szCs w:val="24"/>
        </w:rPr>
        <w:t>de</w:t>
      </w:r>
      <w:r w:rsidR="00C017C6">
        <w:rPr>
          <w:sz w:val="24"/>
          <w:szCs w:val="24"/>
        </w:rPr>
        <w:t xml:space="preserve">creases for steeper initial slope. Values of </w:t>
      </w:r>
      <w:r w:rsidR="00D3489C">
        <w:rPr>
          <w:sz w:val="24"/>
          <w:szCs w:val="24"/>
        </w:rPr>
        <w:t xml:space="preserve">total </w:t>
      </w:r>
      <w:r w:rsidR="00C017C6">
        <w:rPr>
          <w:sz w:val="24"/>
          <w:szCs w:val="24"/>
        </w:rPr>
        <w:t>deformations</w:t>
      </w:r>
      <w:r w:rsidR="004E6128">
        <w:rPr>
          <w:sz w:val="24"/>
          <w:szCs w:val="24"/>
        </w:rPr>
        <w:t xml:space="preserve"> for </w:t>
      </w:r>
      <w:r w:rsidR="00D3489C">
        <w:rPr>
          <w:sz w:val="24"/>
          <w:szCs w:val="24"/>
        </w:rPr>
        <w:t xml:space="preserve">nearly </w:t>
      </w:r>
      <w:r w:rsidR="004E6128">
        <w:rPr>
          <w:sz w:val="24"/>
          <w:szCs w:val="24"/>
        </w:rPr>
        <w:t>stable profile (</w:t>
      </w:r>
      <w:r w:rsidR="004E6128" w:rsidRPr="008B2676">
        <w:rPr>
          <w:position w:val="-14"/>
          <w:sz w:val="24"/>
          <w:szCs w:val="24"/>
        </w:rPr>
        <w:object w:dxaOrig="440" w:dyaOrig="400">
          <v:shape id="_x0000_i1037" type="#_x0000_t75" style="width:21.75pt;height:19.5pt" o:ole="">
            <v:imagedata r:id="rId23" o:title=""/>
          </v:shape>
          <o:OLEObject Type="Embed" ProgID="Equation.3" ShapeID="_x0000_i1037" DrawAspect="Content" ObjectID="_1525637809" r:id="rId30"/>
        </w:object>
      </w:r>
      <w:r w:rsidR="004E6128">
        <w:rPr>
          <w:sz w:val="24"/>
          <w:szCs w:val="24"/>
        </w:rPr>
        <w:t>)</w:t>
      </w:r>
      <w:r w:rsidR="00C017C6">
        <w:rPr>
          <w:sz w:val="24"/>
          <w:szCs w:val="24"/>
        </w:rPr>
        <w:t xml:space="preserve"> </w:t>
      </w:r>
      <w:r w:rsidR="00D3489C">
        <w:rPr>
          <w:sz w:val="24"/>
          <w:szCs w:val="24"/>
        </w:rPr>
        <w:t>increases</w:t>
      </w:r>
      <w:r w:rsidR="009B52BA">
        <w:rPr>
          <w:sz w:val="24"/>
          <w:szCs w:val="24"/>
        </w:rPr>
        <w:t xml:space="preserve"> for steeper </w:t>
      </w:r>
      <w:r w:rsidR="004E6128">
        <w:rPr>
          <w:sz w:val="24"/>
          <w:szCs w:val="24"/>
        </w:rPr>
        <w:t>slopes</w:t>
      </w:r>
      <w:r w:rsidR="00B41E0A">
        <w:rPr>
          <w:sz w:val="24"/>
          <w:szCs w:val="24"/>
        </w:rPr>
        <w:t xml:space="preserve"> (fig 2a and 2b)</w:t>
      </w:r>
      <w:r w:rsidR="009B52BA" w:rsidRPr="009B52BA">
        <w:rPr>
          <w:sz w:val="24"/>
          <w:szCs w:val="24"/>
        </w:rPr>
        <w:t xml:space="preserve">, </w:t>
      </w:r>
      <w:r w:rsidR="009B52BA">
        <w:rPr>
          <w:sz w:val="24"/>
          <w:szCs w:val="24"/>
        </w:rPr>
        <w:t>more intensive wave impact</w:t>
      </w:r>
      <w:r w:rsidR="004E6128">
        <w:rPr>
          <w:sz w:val="24"/>
          <w:szCs w:val="24"/>
        </w:rPr>
        <w:t xml:space="preserve"> and </w:t>
      </w:r>
      <w:r w:rsidR="006915D6">
        <w:rPr>
          <w:sz w:val="24"/>
          <w:szCs w:val="24"/>
        </w:rPr>
        <w:t>reducing of sediment grain size</w:t>
      </w:r>
      <w:r w:rsidR="004E6128">
        <w:rPr>
          <w:sz w:val="24"/>
          <w:szCs w:val="24"/>
        </w:rPr>
        <w:t>.</w:t>
      </w:r>
      <w:r w:rsidR="004A11A1">
        <w:rPr>
          <w:sz w:val="24"/>
          <w:szCs w:val="24"/>
        </w:rPr>
        <w:t xml:space="preserve"> </w:t>
      </w:r>
      <w:r w:rsidR="004E6128">
        <w:rPr>
          <w:sz w:val="24"/>
          <w:szCs w:val="24"/>
        </w:rPr>
        <w:t xml:space="preserve">Comparison of results of different models </w:t>
      </w:r>
      <w:r w:rsidR="006C4308">
        <w:rPr>
          <w:sz w:val="24"/>
          <w:szCs w:val="24"/>
        </w:rPr>
        <w:t>revealed</w:t>
      </w:r>
      <w:r w:rsidR="00776DA7">
        <w:rPr>
          <w:sz w:val="24"/>
          <w:szCs w:val="24"/>
        </w:rPr>
        <w:t xml:space="preserve"> that </w:t>
      </w:r>
      <w:r w:rsidR="004A11A1">
        <w:rPr>
          <w:sz w:val="24"/>
          <w:szCs w:val="24"/>
        </w:rPr>
        <w:t>Xbeach predicted volume deformations of coastal relief</w:t>
      </w:r>
      <w:r w:rsidR="00D3489C">
        <w:rPr>
          <w:sz w:val="24"/>
          <w:szCs w:val="24"/>
        </w:rPr>
        <w:t xml:space="preserve"> (</w:t>
      </w:r>
      <w:r w:rsidR="00D3489C" w:rsidRPr="008B2676">
        <w:rPr>
          <w:position w:val="-14"/>
          <w:sz w:val="24"/>
          <w:szCs w:val="24"/>
        </w:rPr>
        <w:object w:dxaOrig="440" w:dyaOrig="400">
          <v:shape id="_x0000_i1038" type="#_x0000_t75" style="width:21.75pt;height:19.5pt" o:ole="">
            <v:imagedata r:id="rId23" o:title=""/>
          </v:shape>
          <o:OLEObject Type="Embed" ProgID="Equation.3" ShapeID="_x0000_i1038" DrawAspect="Content" ObjectID="_1525637810" r:id="rId31"/>
        </w:object>
      </w:r>
      <w:r w:rsidR="00D3489C">
        <w:rPr>
          <w:sz w:val="24"/>
          <w:szCs w:val="24"/>
        </w:rPr>
        <w:t>)</w:t>
      </w:r>
      <w:r w:rsidR="004A11A1">
        <w:rPr>
          <w:sz w:val="24"/>
          <w:szCs w:val="24"/>
        </w:rPr>
        <w:t xml:space="preserve"> make-up 60 percent of values t</w:t>
      </w:r>
      <w:r w:rsidR="006915D6">
        <w:rPr>
          <w:sz w:val="24"/>
          <w:szCs w:val="24"/>
        </w:rPr>
        <w:t>hat predicted be CROSS-P model.</w:t>
      </w:r>
    </w:p>
    <w:p w:rsidR="00042008" w:rsidRPr="00042008" w:rsidRDefault="00042008" w:rsidP="006915D6">
      <w:pPr>
        <w:pStyle w:val="text"/>
        <w:spacing w:line="276" w:lineRule="auto"/>
        <w:ind w:firstLine="720"/>
        <w:rPr>
          <w:i/>
          <w:sz w:val="24"/>
          <w:szCs w:val="24"/>
        </w:rPr>
      </w:pPr>
      <w:r>
        <w:rPr>
          <w:i/>
          <w:sz w:val="24"/>
          <w:szCs w:val="24"/>
        </w:rPr>
        <w:t>E</w:t>
      </w:r>
      <w:r w:rsidRPr="00042008">
        <w:rPr>
          <w:i/>
          <w:sz w:val="24"/>
          <w:szCs w:val="24"/>
        </w:rPr>
        <w:t>quilibrium</w:t>
      </w:r>
      <w:r>
        <w:rPr>
          <w:sz w:val="24"/>
          <w:szCs w:val="24"/>
        </w:rPr>
        <w:t xml:space="preserve"> </w:t>
      </w:r>
      <w:r w:rsidRPr="00042008">
        <w:rPr>
          <w:i/>
          <w:sz w:val="24"/>
          <w:szCs w:val="24"/>
        </w:rPr>
        <w:t>in relation to absolute bed deformations</w:t>
      </w:r>
    </w:p>
    <w:p w:rsidR="006915D6" w:rsidRPr="006915D6" w:rsidRDefault="006915D6" w:rsidP="006915D6">
      <w:pPr>
        <w:pStyle w:val="text"/>
        <w:spacing w:line="276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It should be noted that both models predict different shape of profile and different intensity of deformations under wave impact with the same wave parameters.</w:t>
      </w:r>
      <w:r w:rsidRPr="00E73D70">
        <w:rPr>
          <w:sz w:val="24"/>
          <w:szCs w:val="24"/>
        </w:rPr>
        <w:t xml:space="preserve">(fig 3a). CROSS-P model in relation to Xbeach model predicts deeper profile, wider accumulative terrace and more significant retrogradation of coastline. For both models deformation during first hours of </w:t>
      </w:r>
      <w:r>
        <w:rPr>
          <w:sz w:val="24"/>
          <w:szCs w:val="24"/>
        </w:rPr>
        <w:t xml:space="preserve">wave </w:t>
      </w:r>
      <w:r w:rsidRPr="00E73D70">
        <w:rPr>
          <w:sz w:val="24"/>
          <w:szCs w:val="24"/>
        </w:rPr>
        <w:t xml:space="preserve">impact occurs on full length of profile (fig 3b and 3c). Slope of profile becomes stabilize after 5-10 hours of wave </w:t>
      </w:r>
      <w:r w:rsidRPr="00E73D70">
        <w:rPr>
          <w:sz w:val="24"/>
          <w:szCs w:val="24"/>
        </w:rPr>
        <w:lastRenderedPageBreak/>
        <w:t xml:space="preserve">impact for CROSS-P model and after 10 hours for Xbeach model. CROSS-P model predicts widening of </w:t>
      </w:r>
      <w:hyperlink r:id="rId32" w:history="1">
        <w:r w:rsidRPr="00E73D70">
          <w:rPr>
            <w:rStyle w:val="a4"/>
            <w:color w:val="auto"/>
            <w:sz w:val="24"/>
            <w:szCs w:val="24"/>
            <w:u w:val="none"/>
          </w:rPr>
          <w:t>accumulative terrace</w:t>
        </w:r>
      </w:hyperlink>
      <w:r>
        <w:rPr>
          <w:sz w:val="24"/>
          <w:szCs w:val="24"/>
        </w:rPr>
        <w:t xml:space="preserve"> a</w:t>
      </w:r>
      <w:r w:rsidRPr="00E73D70">
        <w:rPr>
          <w:sz w:val="24"/>
          <w:szCs w:val="24"/>
        </w:rPr>
        <w:t>fter stabilization of profile slope</w:t>
      </w:r>
      <w:r>
        <w:rPr>
          <w:sz w:val="24"/>
          <w:szCs w:val="24"/>
        </w:rPr>
        <w:t>.</w:t>
      </w:r>
      <w:r w:rsidRPr="00E73D70">
        <w:rPr>
          <w:sz w:val="24"/>
          <w:szCs w:val="24"/>
        </w:rPr>
        <w:t xml:space="preserve"> </w:t>
      </w:r>
      <w:r w:rsidR="00042008">
        <w:rPr>
          <w:sz w:val="24"/>
          <w:szCs w:val="24"/>
        </w:rPr>
        <w:t>This process is defined by</w:t>
      </w:r>
      <w:r w:rsidRPr="00E73D70">
        <w:rPr>
          <w:sz w:val="24"/>
          <w:szCs w:val="24"/>
        </w:rPr>
        <w:t xml:space="preserve"> </w:t>
      </w:r>
      <w:r w:rsidR="00042008" w:rsidRPr="00E73D70">
        <w:rPr>
          <w:sz w:val="24"/>
          <w:szCs w:val="24"/>
        </w:rPr>
        <w:t>cross shore sediment transport</w:t>
      </w:r>
      <w:r w:rsidR="00042008">
        <w:rPr>
          <w:sz w:val="24"/>
          <w:szCs w:val="24"/>
        </w:rPr>
        <w:t xml:space="preserve"> and </w:t>
      </w:r>
      <w:r w:rsidRPr="00E73D70">
        <w:rPr>
          <w:sz w:val="24"/>
          <w:szCs w:val="24"/>
        </w:rPr>
        <w:t>accompanied by erosion on land side and accumulation on seaside. Intensity of widening of profile is decay during wave impact. On example of slope 0.02 (d=0.25 mm, H=3 m, T=7 s) was offered that after 10 hours of wave impact front of accumulative terrace moves forwa</w:t>
      </w:r>
      <w:r w:rsidR="00B41E0A">
        <w:rPr>
          <w:sz w:val="24"/>
          <w:szCs w:val="24"/>
        </w:rPr>
        <w:t>rd with speed 3.5 m per hour. This speed</w:t>
      </w:r>
      <w:r w:rsidRPr="00E73D70">
        <w:rPr>
          <w:sz w:val="24"/>
          <w:szCs w:val="24"/>
        </w:rPr>
        <w:t xml:space="preserve"> decreases after 100 hours till 0.6 m per hour.</w:t>
      </w:r>
    </w:p>
    <w:p w:rsidR="009B52BA" w:rsidRDefault="009B52BA" w:rsidP="004A11A1">
      <w:pPr>
        <w:pStyle w:val="text"/>
        <w:spacing w:line="276" w:lineRule="auto"/>
        <w:ind w:firstLine="709"/>
        <w:rPr>
          <w:sz w:val="24"/>
          <w:szCs w:val="24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928"/>
        <w:gridCol w:w="4977"/>
      </w:tblGrid>
      <w:tr w:rsidR="004A11A1" w:rsidRPr="004B3994" w:rsidTr="006915D6">
        <w:tc>
          <w:tcPr>
            <w:tcW w:w="4928" w:type="dxa"/>
          </w:tcPr>
          <w:p w:rsidR="009B52BA" w:rsidRPr="004B3994" w:rsidRDefault="003A7276" w:rsidP="004B3994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3004185" cy="1800860"/>
                  <wp:effectExtent l="19050" t="0" r="571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4185" cy="1800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52BA" w:rsidRPr="004B3994" w:rsidRDefault="009B52BA" w:rsidP="004B3994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4B3994">
              <w:rPr>
                <w:sz w:val="24"/>
                <w:szCs w:val="24"/>
              </w:rPr>
              <w:t>a</w:t>
            </w:r>
          </w:p>
        </w:tc>
        <w:tc>
          <w:tcPr>
            <w:tcW w:w="4977" w:type="dxa"/>
          </w:tcPr>
          <w:p w:rsidR="004A11A1" w:rsidRPr="004B3994" w:rsidRDefault="003A7276" w:rsidP="004B3994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3023235" cy="1819275"/>
                  <wp:effectExtent l="19050" t="0" r="571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3235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52BA" w:rsidRPr="004B3994" w:rsidRDefault="009B52BA" w:rsidP="004B3994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4B3994">
              <w:rPr>
                <w:sz w:val="24"/>
                <w:szCs w:val="24"/>
              </w:rPr>
              <w:t>b</w:t>
            </w:r>
          </w:p>
        </w:tc>
      </w:tr>
      <w:tr w:rsidR="004A11A1" w:rsidRPr="004B3994" w:rsidTr="006915D6">
        <w:tc>
          <w:tcPr>
            <w:tcW w:w="4928" w:type="dxa"/>
          </w:tcPr>
          <w:p w:rsidR="004A11A1" w:rsidRPr="004B3994" w:rsidRDefault="003A7276" w:rsidP="004B3994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2985770" cy="1800860"/>
                  <wp:effectExtent l="19050" t="0" r="508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770" cy="1800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52BA" w:rsidRPr="004B3994" w:rsidRDefault="009B52BA" w:rsidP="004B3994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4B3994">
              <w:rPr>
                <w:sz w:val="24"/>
                <w:szCs w:val="24"/>
              </w:rPr>
              <w:t>c</w:t>
            </w:r>
          </w:p>
        </w:tc>
        <w:tc>
          <w:tcPr>
            <w:tcW w:w="4977" w:type="dxa"/>
          </w:tcPr>
          <w:p w:rsidR="004A11A1" w:rsidRPr="004B3994" w:rsidRDefault="003A7276" w:rsidP="004B3994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val="ru-RU" w:eastAsia="ru-RU"/>
              </w:rPr>
              <w:drawing>
                <wp:inline distT="0" distB="0" distL="0" distR="0">
                  <wp:extent cx="3023235" cy="1819275"/>
                  <wp:effectExtent l="19050" t="0" r="571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3235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B52BA" w:rsidRPr="004B3994" w:rsidRDefault="009B52BA" w:rsidP="004B3994">
            <w:pPr>
              <w:pStyle w:val="text"/>
              <w:spacing w:line="276" w:lineRule="auto"/>
              <w:ind w:firstLine="0"/>
              <w:jc w:val="center"/>
              <w:rPr>
                <w:sz w:val="24"/>
                <w:szCs w:val="24"/>
              </w:rPr>
            </w:pPr>
            <w:r w:rsidRPr="004B3994">
              <w:rPr>
                <w:sz w:val="24"/>
                <w:szCs w:val="24"/>
              </w:rPr>
              <w:t>d</w:t>
            </w:r>
          </w:p>
        </w:tc>
      </w:tr>
    </w:tbl>
    <w:p w:rsidR="00C017C6" w:rsidRPr="006915D6" w:rsidRDefault="009B52BA" w:rsidP="00693001">
      <w:pPr>
        <w:pStyle w:val="text"/>
        <w:spacing w:line="276" w:lineRule="auto"/>
        <w:ind w:firstLine="709"/>
        <w:jc w:val="center"/>
        <w:rPr>
          <w:i/>
          <w:sz w:val="24"/>
          <w:szCs w:val="24"/>
        </w:rPr>
      </w:pPr>
      <w:r w:rsidRPr="00693001">
        <w:rPr>
          <w:i/>
          <w:sz w:val="24"/>
          <w:szCs w:val="24"/>
        </w:rPr>
        <w:t xml:space="preserve">Figure 2. </w:t>
      </w:r>
      <w:r w:rsidR="00D3489C" w:rsidRPr="00693001">
        <w:rPr>
          <w:i/>
          <w:sz w:val="24"/>
          <w:szCs w:val="24"/>
        </w:rPr>
        <w:t xml:space="preserve">Example of comparison values </w:t>
      </w:r>
      <w:r w:rsidR="00D3489C" w:rsidRPr="00693001">
        <w:rPr>
          <w:i/>
          <w:position w:val="-14"/>
          <w:sz w:val="24"/>
          <w:szCs w:val="24"/>
        </w:rPr>
        <w:object w:dxaOrig="440" w:dyaOrig="400">
          <v:shape id="_x0000_i1039" type="#_x0000_t75" style="width:21.75pt;height:19.5pt" o:ole="">
            <v:imagedata r:id="rId23" o:title=""/>
          </v:shape>
          <o:OLEObject Type="Embed" ProgID="Equation.3" ShapeID="_x0000_i1039" DrawAspect="Content" ObjectID="_1525637811" r:id="rId37"/>
        </w:object>
      </w:r>
      <w:r w:rsidR="00D3489C" w:rsidRPr="00693001">
        <w:rPr>
          <w:i/>
          <w:sz w:val="24"/>
          <w:szCs w:val="24"/>
        </w:rPr>
        <w:t xml:space="preserve"> and </w:t>
      </w:r>
      <w:r w:rsidR="00D3489C" w:rsidRPr="00693001">
        <w:rPr>
          <w:i/>
          <w:position w:val="-14"/>
          <w:sz w:val="24"/>
          <w:szCs w:val="24"/>
        </w:rPr>
        <w:object w:dxaOrig="360" w:dyaOrig="400">
          <v:shape id="_x0000_i1040" type="#_x0000_t75" style="width:18pt;height:19.5pt" o:ole="">
            <v:imagedata r:id="rId25" o:title=""/>
          </v:shape>
          <o:OLEObject Type="Embed" ProgID="Equation.3" ShapeID="_x0000_i1040" DrawAspect="Content" ObjectID="_1525637812" r:id="rId38"/>
        </w:object>
      </w:r>
      <w:r w:rsidR="00D3489C" w:rsidRPr="00693001">
        <w:rPr>
          <w:i/>
          <w:sz w:val="24"/>
          <w:szCs w:val="24"/>
        </w:rPr>
        <w:t xml:space="preserve"> which predicted by CROSS-P and Xbeach models for initial slope 0.04 (a,</w:t>
      </w:r>
      <w:r w:rsidR="006915D6">
        <w:rPr>
          <w:i/>
          <w:sz w:val="24"/>
          <w:szCs w:val="24"/>
        </w:rPr>
        <w:t>c</w:t>
      </w:r>
      <w:r w:rsidR="00D3489C" w:rsidRPr="00693001">
        <w:rPr>
          <w:i/>
          <w:sz w:val="24"/>
          <w:szCs w:val="24"/>
        </w:rPr>
        <w:t>) and 0.0</w:t>
      </w:r>
      <w:r w:rsidR="00A876A0">
        <w:rPr>
          <w:i/>
          <w:sz w:val="24"/>
          <w:szCs w:val="24"/>
        </w:rPr>
        <w:t>1</w:t>
      </w:r>
      <w:r w:rsidR="00D3489C" w:rsidRPr="00693001">
        <w:rPr>
          <w:i/>
          <w:sz w:val="24"/>
          <w:szCs w:val="24"/>
        </w:rPr>
        <w:t xml:space="preserve"> (</w:t>
      </w:r>
      <w:r w:rsidR="006915D6">
        <w:rPr>
          <w:i/>
          <w:sz w:val="24"/>
          <w:szCs w:val="24"/>
        </w:rPr>
        <w:t>b</w:t>
      </w:r>
      <w:r w:rsidR="00693001" w:rsidRPr="00693001">
        <w:rPr>
          <w:i/>
          <w:sz w:val="24"/>
          <w:szCs w:val="24"/>
        </w:rPr>
        <w:t>,d).</w:t>
      </w:r>
    </w:p>
    <w:p w:rsidR="00693001" w:rsidRPr="00693001" w:rsidRDefault="00693001" w:rsidP="00843C43">
      <w:pPr>
        <w:pStyle w:val="text"/>
        <w:spacing w:line="276" w:lineRule="auto"/>
        <w:ind w:firstLine="709"/>
        <w:rPr>
          <w:sz w:val="24"/>
          <w:szCs w:val="24"/>
        </w:rPr>
      </w:pPr>
    </w:p>
    <w:p w:rsidR="003C37C4" w:rsidRPr="001F2CB4" w:rsidRDefault="0011662F" w:rsidP="00843C43">
      <w:pPr>
        <w:pStyle w:val="text"/>
        <w:spacing w:line="276" w:lineRule="auto"/>
        <w:ind w:firstLine="709"/>
        <w:rPr>
          <w:sz w:val="24"/>
          <w:szCs w:val="24"/>
        </w:rPr>
      </w:pPr>
      <w:r w:rsidRPr="001C250B">
        <w:rPr>
          <w:sz w:val="24"/>
          <w:szCs w:val="24"/>
        </w:rPr>
        <w:t>It follows from b</w:t>
      </w:r>
      <w:r w:rsidR="00441380" w:rsidRPr="001C250B">
        <w:rPr>
          <w:sz w:val="24"/>
          <w:szCs w:val="24"/>
        </w:rPr>
        <w:t>oth models</w:t>
      </w:r>
      <w:r w:rsidR="001F2CB4" w:rsidRPr="001C250B">
        <w:rPr>
          <w:sz w:val="24"/>
          <w:szCs w:val="24"/>
        </w:rPr>
        <w:t xml:space="preserve"> </w:t>
      </w:r>
      <w:r w:rsidRPr="001C250B">
        <w:rPr>
          <w:sz w:val="24"/>
          <w:szCs w:val="24"/>
        </w:rPr>
        <w:t>that</w:t>
      </w:r>
      <w:r w:rsidR="00441380" w:rsidRPr="001C250B">
        <w:rPr>
          <w:sz w:val="24"/>
          <w:szCs w:val="24"/>
        </w:rPr>
        <w:t xml:space="preserve"> on steeper initial </w:t>
      </w:r>
      <w:r w:rsidR="00E11729" w:rsidRPr="001C250B">
        <w:rPr>
          <w:sz w:val="24"/>
          <w:szCs w:val="24"/>
        </w:rPr>
        <w:t xml:space="preserve">bed </w:t>
      </w:r>
      <w:r w:rsidR="00441380" w:rsidRPr="001C250B">
        <w:rPr>
          <w:sz w:val="24"/>
          <w:szCs w:val="24"/>
        </w:rPr>
        <w:t xml:space="preserve">slope </w:t>
      </w:r>
      <w:r w:rsidRPr="001C250B">
        <w:rPr>
          <w:sz w:val="24"/>
          <w:szCs w:val="24"/>
        </w:rPr>
        <w:t>a</w:t>
      </w:r>
      <w:r w:rsidR="00441380" w:rsidRPr="001C250B">
        <w:rPr>
          <w:sz w:val="24"/>
          <w:szCs w:val="24"/>
        </w:rPr>
        <w:t xml:space="preserve"> steeper resulting profile</w:t>
      </w:r>
      <w:r w:rsidRPr="001C250B">
        <w:rPr>
          <w:sz w:val="24"/>
          <w:szCs w:val="24"/>
        </w:rPr>
        <w:t xml:space="preserve"> </w:t>
      </w:r>
      <w:r w:rsidR="00E11729" w:rsidRPr="001C250B">
        <w:rPr>
          <w:sz w:val="24"/>
          <w:szCs w:val="24"/>
        </w:rPr>
        <w:t>arises</w:t>
      </w:r>
      <w:r w:rsidR="00441380" w:rsidRPr="001C250B">
        <w:rPr>
          <w:sz w:val="24"/>
          <w:szCs w:val="24"/>
        </w:rPr>
        <w:t>.</w:t>
      </w:r>
      <w:r w:rsidR="008A73DF" w:rsidRPr="001C250B">
        <w:rPr>
          <w:sz w:val="24"/>
          <w:szCs w:val="24"/>
        </w:rPr>
        <w:t xml:space="preserve"> </w:t>
      </w:r>
      <w:r w:rsidR="001C250B" w:rsidRPr="001C250B">
        <w:rPr>
          <w:sz w:val="24"/>
          <w:szCs w:val="24"/>
        </w:rPr>
        <w:t>However,</w:t>
      </w:r>
      <w:r w:rsidR="00E11729" w:rsidRPr="001C250B">
        <w:rPr>
          <w:sz w:val="24"/>
          <w:szCs w:val="24"/>
        </w:rPr>
        <w:t xml:space="preserve"> the final results for the same initial conditions are different. For sand size </w:t>
      </w:r>
      <w:r w:rsidR="007A3613" w:rsidRPr="001C250B">
        <w:rPr>
          <w:sz w:val="24"/>
          <w:szCs w:val="24"/>
        </w:rPr>
        <w:t xml:space="preserve">0.25 mm </w:t>
      </w:r>
      <w:r w:rsidR="00E11729" w:rsidRPr="001C250B">
        <w:rPr>
          <w:sz w:val="24"/>
          <w:szCs w:val="24"/>
        </w:rPr>
        <w:t>and initial slopes 0.01 and 0.02</w:t>
      </w:r>
      <w:r w:rsidR="007A3613" w:rsidRPr="001C250B">
        <w:rPr>
          <w:sz w:val="24"/>
          <w:szCs w:val="24"/>
        </w:rPr>
        <w:t xml:space="preserve"> </w:t>
      </w:r>
      <w:r w:rsidR="00E11729" w:rsidRPr="001C250B">
        <w:rPr>
          <w:sz w:val="24"/>
          <w:szCs w:val="24"/>
        </w:rPr>
        <w:t xml:space="preserve">the CROSS-P model predicts </w:t>
      </w:r>
      <w:r w:rsidR="00FF46FE" w:rsidRPr="001C250B">
        <w:rPr>
          <w:sz w:val="24"/>
          <w:szCs w:val="24"/>
        </w:rPr>
        <w:t>the</w:t>
      </w:r>
      <w:r w:rsidR="008A73DF" w:rsidRPr="001C250B">
        <w:rPr>
          <w:sz w:val="24"/>
          <w:szCs w:val="24"/>
        </w:rPr>
        <w:t xml:space="preserve"> </w:t>
      </w:r>
      <w:r w:rsidR="00E11729" w:rsidRPr="001C250B">
        <w:rPr>
          <w:sz w:val="24"/>
          <w:szCs w:val="24"/>
        </w:rPr>
        <w:t xml:space="preserve">quasi-equilibrium </w:t>
      </w:r>
      <w:r w:rsidR="008A73DF" w:rsidRPr="001C250B">
        <w:rPr>
          <w:sz w:val="24"/>
          <w:szCs w:val="24"/>
        </w:rPr>
        <w:t>profile</w:t>
      </w:r>
      <w:r w:rsidR="00FF46FE" w:rsidRPr="001C250B">
        <w:rPr>
          <w:sz w:val="24"/>
          <w:szCs w:val="24"/>
        </w:rPr>
        <w:t>s</w:t>
      </w:r>
      <w:r w:rsidR="008A73DF" w:rsidRPr="001C250B">
        <w:rPr>
          <w:sz w:val="24"/>
          <w:szCs w:val="24"/>
        </w:rPr>
        <w:t xml:space="preserve"> with </w:t>
      </w:r>
      <w:r w:rsidR="00FF46FE" w:rsidRPr="001C250B">
        <w:rPr>
          <w:sz w:val="24"/>
          <w:szCs w:val="24"/>
        </w:rPr>
        <w:t xml:space="preserve">the </w:t>
      </w:r>
      <w:r w:rsidR="005D7310" w:rsidRPr="001C250B">
        <w:rPr>
          <w:sz w:val="24"/>
          <w:szCs w:val="24"/>
        </w:rPr>
        <w:t xml:space="preserve">mean </w:t>
      </w:r>
      <w:r w:rsidR="008A73DF" w:rsidRPr="001C250B">
        <w:rPr>
          <w:sz w:val="24"/>
          <w:szCs w:val="24"/>
        </w:rPr>
        <w:t>slope</w:t>
      </w:r>
      <w:r w:rsidR="00FF46FE" w:rsidRPr="001C250B">
        <w:rPr>
          <w:sz w:val="24"/>
          <w:szCs w:val="24"/>
        </w:rPr>
        <w:t>s</w:t>
      </w:r>
      <w:r w:rsidR="008A73DF" w:rsidRPr="001C250B">
        <w:rPr>
          <w:sz w:val="24"/>
          <w:szCs w:val="24"/>
        </w:rPr>
        <w:t xml:space="preserve"> 0.007</w:t>
      </w:r>
      <w:r w:rsidR="00FF46FE" w:rsidRPr="001C250B">
        <w:rPr>
          <w:sz w:val="24"/>
          <w:szCs w:val="24"/>
        </w:rPr>
        <w:t xml:space="preserve"> and 0.012</w:t>
      </w:r>
      <w:r w:rsidRPr="001C250B">
        <w:rPr>
          <w:sz w:val="24"/>
          <w:szCs w:val="24"/>
        </w:rPr>
        <w:t>, respectively</w:t>
      </w:r>
      <w:r w:rsidR="007A3613" w:rsidRPr="001C250B">
        <w:rPr>
          <w:sz w:val="24"/>
          <w:szCs w:val="24"/>
        </w:rPr>
        <w:t>, while</w:t>
      </w:r>
      <w:r w:rsidR="00E11729" w:rsidRPr="001C250B">
        <w:rPr>
          <w:sz w:val="24"/>
          <w:szCs w:val="24"/>
        </w:rPr>
        <w:t xml:space="preserve"> </w:t>
      </w:r>
      <w:r w:rsidR="007A3613" w:rsidRPr="001C250B">
        <w:rPr>
          <w:sz w:val="24"/>
          <w:szCs w:val="24"/>
        </w:rPr>
        <w:t>t</w:t>
      </w:r>
      <w:r w:rsidR="00E11729" w:rsidRPr="001C250B">
        <w:rPr>
          <w:sz w:val="24"/>
          <w:szCs w:val="24"/>
        </w:rPr>
        <w:t xml:space="preserve">he Xbeach model predicts </w:t>
      </w:r>
      <w:r w:rsidR="00FF46FE" w:rsidRPr="001C250B">
        <w:rPr>
          <w:sz w:val="24"/>
          <w:szCs w:val="24"/>
        </w:rPr>
        <w:t>the</w:t>
      </w:r>
      <w:r w:rsidR="005D7310" w:rsidRPr="001C250B">
        <w:rPr>
          <w:sz w:val="24"/>
          <w:szCs w:val="24"/>
        </w:rPr>
        <w:t xml:space="preserve"> mean slope</w:t>
      </w:r>
      <w:r w:rsidRPr="001C250B">
        <w:rPr>
          <w:sz w:val="24"/>
          <w:szCs w:val="24"/>
        </w:rPr>
        <w:t>s</w:t>
      </w:r>
      <w:r w:rsidR="005D7310" w:rsidRPr="001C250B">
        <w:rPr>
          <w:sz w:val="24"/>
          <w:szCs w:val="24"/>
        </w:rPr>
        <w:t xml:space="preserve"> 0.004</w:t>
      </w:r>
      <w:r w:rsidRPr="001C250B">
        <w:rPr>
          <w:sz w:val="24"/>
          <w:szCs w:val="24"/>
        </w:rPr>
        <w:t xml:space="preserve"> and 0.013</w:t>
      </w:r>
      <w:r w:rsidR="005D7310" w:rsidRPr="001C250B">
        <w:rPr>
          <w:sz w:val="24"/>
          <w:szCs w:val="24"/>
        </w:rPr>
        <w:t>.</w:t>
      </w:r>
    </w:p>
    <w:p w:rsidR="00BC1D27" w:rsidRDefault="00BC1D27" w:rsidP="00843C43">
      <w:pPr>
        <w:pStyle w:val="text"/>
        <w:spacing w:line="276" w:lineRule="auto"/>
        <w:ind w:firstLine="709"/>
        <w:rPr>
          <w:sz w:val="24"/>
          <w:szCs w:val="24"/>
        </w:rPr>
      </w:pPr>
    </w:p>
    <w:p w:rsidR="00B41E0A" w:rsidRPr="0019421C" w:rsidRDefault="00B41E0A" w:rsidP="00B41E0A">
      <w:pPr>
        <w:pStyle w:val="sectionhead1"/>
        <w:tabs>
          <w:tab w:val="clear" w:pos="720"/>
        </w:tabs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>III. Conclusion</w:t>
      </w:r>
    </w:p>
    <w:p w:rsidR="00B41E0A" w:rsidRDefault="00B85643" w:rsidP="00B41E0A">
      <w:pPr>
        <w:pStyle w:val="text"/>
        <w:spacing w:line="276" w:lineRule="auto"/>
        <w:ind w:firstLine="709"/>
        <w:rPr>
          <w:sz w:val="24"/>
          <w:szCs w:val="24"/>
        </w:rPr>
      </w:pPr>
      <w:bookmarkStart w:id="5" w:name="_GoBack"/>
      <w:bookmarkEnd w:id="5"/>
      <w:r w:rsidRPr="00920612">
        <w:rPr>
          <w:sz w:val="24"/>
          <w:szCs w:val="24"/>
        </w:rPr>
        <w:t>Study performed</w:t>
      </w:r>
      <w:r w:rsidR="00B41E0A" w:rsidRPr="00920612">
        <w:rPr>
          <w:sz w:val="24"/>
          <w:szCs w:val="24"/>
        </w:rPr>
        <w:t xml:space="preserve"> </w:t>
      </w:r>
      <w:r w:rsidRPr="00920612">
        <w:rPr>
          <w:sz w:val="24"/>
          <w:szCs w:val="24"/>
        </w:rPr>
        <w:t>highlights</w:t>
      </w:r>
      <w:r w:rsidR="00B41E0A" w:rsidRPr="00920612">
        <w:rPr>
          <w:sz w:val="24"/>
          <w:szCs w:val="24"/>
        </w:rPr>
        <w:t xml:space="preserve"> </w:t>
      </w:r>
      <w:r w:rsidRPr="00920612">
        <w:rPr>
          <w:sz w:val="24"/>
          <w:szCs w:val="24"/>
        </w:rPr>
        <w:t xml:space="preserve">the </w:t>
      </w:r>
      <w:r w:rsidR="00B41E0A" w:rsidRPr="00920612">
        <w:rPr>
          <w:sz w:val="24"/>
          <w:szCs w:val="24"/>
        </w:rPr>
        <w:t xml:space="preserve">connection of </w:t>
      </w:r>
      <w:r w:rsidR="006601BA" w:rsidRPr="00920612">
        <w:rPr>
          <w:sz w:val="24"/>
          <w:szCs w:val="24"/>
        </w:rPr>
        <w:t xml:space="preserve">the </w:t>
      </w:r>
      <w:r w:rsidR="00A241AD" w:rsidRPr="00920612">
        <w:rPr>
          <w:sz w:val="24"/>
          <w:szCs w:val="24"/>
        </w:rPr>
        <w:t xml:space="preserve">initial bed </w:t>
      </w:r>
      <w:r w:rsidR="00B41E0A" w:rsidRPr="00920612">
        <w:rPr>
          <w:sz w:val="24"/>
          <w:szCs w:val="24"/>
        </w:rPr>
        <w:t>morphology</w:t>
      </w:r>
      <w:r w:rsidR="00A241AD" w:rsidRPr="00920612">
        <w:rPr>
          <w:sz w:val="24"/>
          <w:szCs w:val="24"/>
        </w:rPr>
        <w:t xml:space="preserve"> and wave</w:t>
      </w:r>
      <w:r w:rsidR="00B41E0A" w:rsidRPr="00920612">
        <w:rPr>
          <w:sz w:val="24"/>
          <w:szCs w:val="24"/>
        </w:rPr>
        <w:t xml:space="preserve"> conditions </w:t>
      </w:r>
      <w:r w:rsidR="00A241AD" w:rsidRPr="00920612">
        <w:rPr>
          <w:sz w:val="24"/>
          <w:szCs w:val="24"/>
        </w:rPr>
        <w:t>with the temporal</w:t>
      </w:r>
      <w:r w:rsidR="00B41E0A" w:rsidRPr="00920612">
        <w:rPr>
          <w:sz w:val="24"/>
          <w:szCs w:val="24"/>
        </w:rPr>
        <w:t xml:space="preserve"> scale of </w:t>
      </w:r>
      <w:r w:rsidR="00A241AD" w:rsidRPr="00920612">
        <w:rPr>
          <w:sz w:val="24"/>
          <w:szCs w:val="24"/>
        </w:rPr>
        <w:t xml:space="preserve">morphological changes </w:t>
      </w:r>
      <w:r w:rsidR="006601BA" w:rsidRPr="00920612">
        <w:rPr>
          <w:sz w:val="24"/>
          <w:szCs w:val="24"/>
        </w:rPr>
        <w:t>responsible for</w:t>
      </w:r>
      <w:r w:rsidR="00A241AD" w:rsidRPr="00920612">
        <w:rPr>
          <w:sz w:val="24"/>
          <w:szCs w:val="24"/>
        </w:rPr>
        <w:t xml:space="preserve"> </w:t>
      </w:r>
      <w:r w:rsidR="006601BA" w:rsidRPr="00920612">
        <w:rPr>
          <w:sz w:val="24"/>
          <w:szCs w:val="24"/>
        </w:rPr>
        <w:t xml:space="preserve">the </w:t>
      </w:r>
      <w:r w:rsidR="00B41E0A" w:rsidRPr="00920612">
        <w:rPr>
          <w:sz w:val="24"/>
          <w:szCs w:val="24"/>
        </w:rPr>
        <w:t xml:space="preserve">equilibrium </w:t>
      </w:r>
      <w:r w:rsidR="006601BA" w:rsidRPr="00920612">
        <w:rPr>
          <w:sz w:val="24"/>
          <w:szCs w:val="24"/>
        </w:rPr>
        <w:t xml:space="preserve">coastal </w:t>
      </w:r>
      <w:r w:rsidR="00B41E0A" w:rsidRPr="00920612">
        <w:rPr>
          <w:sz w:val="24"/>
          <w:szCs w:val="24"/>
        </w:rPr>
        <w:t>profile</w:t>
      </w:r>
      <w:r w:rsidR="006601BA" w:rsidRPr="00920612">
        <w:rPr>
          <w:sz w:val="24"/>
          <w:szCs w:val="24"/>
        </w:rPr>
        <w:t xml:space="preserve"> formation</w:t>
      </w:r>
      <w:r w:rsidR="00B41E0A" w:rsidRPr="00920612">
        <w:rPr>
          <w:sz w:val="24"/>
          <w:szCs w:val="24"/>
        </w:rPr>
        <w:t>.</w:t>
      </w:r>
      <w:r w:rsidR="00B41E0A">
        <w:rPr>
          <w:sz w:val="24"/>
          <w:szCs w:val="24"/>
        </w:rPr>
        <w:t xml:space="preserve"> </w:t>
      </w:r>
    </w:p>
    <w:p w:rsidR="00862AB0" w:rsidRPr="001C250B" w:rsidRDefault="00EA61E1" w:rsidP="00B41E0A">
      <w:pPr>
        <w:pStyle w:val="text"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1C250B">
        <w:rPr>
          <w:sz w:val="24"/>
          <w:szCs w:val="24"/>
        </w:rPr>
        <w:lastRenderedPageBreak/>
        <w:t xml:space="preserve">Numerical modeling shows that increase in absolute volume of bed deformations </w:t>
      </w:r>
      <w:r w:rsidRPr="001C250B">
        <w:rPr>
          <w:i/>
          <w:sz w:val="24"/>
          <w:szCs w:val="24"/>
        </w:rPr>
        <w:t>V</w:t>
      </w:r>
      <w:r w:rsidRPr="001C250B">
        <w:rPr>
          <w:sz w:val="24"/>
          <w:szCs w:val="24"/>
        </w:rPr>
        <w:t xml:space="preserve"> </w:t>
      </w:r>
      <w:r w:rsidR="00FF46FE" w:rsidRPr="001C250B">
        <w:rPr>
          <w:sz w:val="24"/>
          <w:szCs w:val="24"/>
        </w:rPr>
        <w:t>decelerates</w:t>
      </w:r>
      <w:r w:rsidRPr="001C250B">
        <w:rPr>
          <w:sz w:val="24"/>
          <w:szCs w:val="24"/>
        </w:rPr>
        <w:t xml:space="preserve"> with the time. Suggested criterion of the equilibrium profile is based on condition that the changes in quantity of </w:t>
      </w:r>
      <w:r w:rsidRPr="001C250B">
        <w:rPr>
          <w:i/>
          <w:sz w:val="24"/>
          <w:szCs w:val="24"/>
        </w:rPr>
        <w:t>V</w:t>
      </w:r>
      <w:r w:rsidRPr="001C250B">
        <w:rPr>
          <w:sz w:val="24"/>
          <w:szCs w:val="24"/>
        </w:rPr>
        <w:t xml:space="preserve"> do not exceed 5% per 1 hour. </w:t>
      </w:r>
    </w:p>
    <w:p w:rsidR="00862AB0" w:rsidRDefault="00862AB0" w:rsidP="00843C43">
      <w:pPr>
        <w:pStyle w:val="text"/>
        <w:spacing w:line="276" w:lineRule="auto"/>
        <w:ind w:firstLine="709"/>
        <w:rPr>
          <w:sz w:val="24"/>
          <w:szCs w:val="24"/>
        </w:rPr>
      </w:pPr>
    </w:p>
    <w:p w:rsidR="00BC1D27" w:rsidRPr="00BC1D27" w:rsidRDefault="003A7276" w:rsidP="00B41E0A">
      <w:pPr>
        <w:pStyle w:val="text"/>
        <w:spacing w:line="276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4991735" cy="3489960"/>
            <wp:effectExtent l="19050" t="0" r="0" b="0"/>
            <wp:docPr id="25" name="Рисунок 25" descr="cr_xb_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_xb_ed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735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D27" w:rsidRPr="0040392E" w:rsidRDefault="00BC1D27" w:rsidP="00BC1D27">
      <w:pPr>
        <w:pStyle w:val="text"/>
        <w:spacing w:line="276" w:lineRule="auto"/>
        <w:ind w:firstLine="709"/>
        <w:jc w:val="center"/>
        <w:rPr>
          <w:i/>
          <w:sz w:val="24"/>
          <w:szCs w:val="24"/>
        </w:rPr>
      </w:pPr>
      <w:r w:rsidRPr="00693001">
        <w:rPr>
          <w:i/>
          <w:sz w:val="24"/>
          <w:szCs w:val="24"/>
        </w:rPr>
        <w:t xml:space="preserve">Figure </w:t>
      </w:r>
      <w:r>
        <w:rPr>
          <w:i/>
          <w:sz w:val="24"/>
          <w:szCs w:val="24"/>
        </w:rPr>
        <w:t>3</w:t>
      </w:r>
      <w:r w:rsidRPr="00693001">
        <w:rPr>
          <w:i/>
          <w:sz w:val="24"/>
          <w:szCs w:val="24"/>
        </w:rPr>
        <w:t xml:space="preserve">. </w:t>
      </w:r>
      <w:r w:rsidR="0040392E">
        <w:rPr>
          <w:i/>
          <w:sz w:val="24"/>
          <w:szCs w:val="24"/>
        </w:rPr>
        <w:t>P</w:t>
      </w:r>
      <w:r>
        <w:rPr>
          <w:i/>
          <w:sz w:val="24"/>
          <w:szCs w:val="24"/>
        </w:rPr>
        <w:t xml:space="preserve">rofiles that </w:t>
      </w:r>
      <w:r w:rsidR="0040392E">
        <w:rPr>
          <w:i/>
          <w:sz w:val="24"/>
          <w:szCs w:val="24"/>
        </w:rPr>
        <w:t xml:space="preserve">predicted by CROSS-P and Xbeach models </w:t>
      </w:r>
      <w:r>
        <w:rPr>
          <w:i/>
          <w:sz w:val="24"/>
          <w:szCs w:val="24"/>
        </w:rPr>
        <w:t xml:space="preserve">formed </w:t>
      </w:r>
      <w:r w:rsidR="0040392E">
        <w:rPr>
          <w:i/>
          <w:sz w:val="24"/>
          <w:szCs w:val="24"/>
        </w:rPr>
        <w:t>after</w:t>
      </w:r>
      <w:r>
        <w:rPr>
          <w:i/>
          <w:sz w:val="24"/>
          <w:szCs w:val="24"/>
        </w:rPr>
        <w:t xml:space="preserve"> </w:t>
      </w:r>
      <w:r w:rsidR="0040392E">
        <w:rPr>
          <w:i/>
          <w:sz w:val="24"/>
          <w:szCs w:val="24"/>
        </w:rPr>
        <w:t>wave impact during 200 hours (a); distribution of values of bed deformations on profile at the different time steps (b - CROSS-P; c - Xbeach)</w:t>
      </w:r>
      <w:r w:rsidR="0040392E" w:rsidRPr="0040392E">
        <w:rPr>
          <w:i/>
          <w:sz w:val="24"/>
          <w:szCs w:val="24"/>
        </w:rPr>
        <w:t>.</w:t>
      </w:r>
    </w:p>
    <w:p w:rsidR="00BC1D27" w:rsidRDefault="00BC1D27" w:rsidP="00843C43">
      <w:pPr>
        <w:pStyle w:val="text"/>
        <w:spacing w:line="276" w:lineRule="auto"/>
        <w:ind w:firstLine="709"/>
        <w:rPr>
          <w:sz w:val="24"/>
          <w:szCs w:val="24"/>
        </w:rPr>
      </w:pPr>
    </w:p>
    <w:p w:rsidR="00862AB0" w:rsidRDefault="00862AB0" w:rsidP="00843C43">
      <w:pPr>
        <w:pStyle w:val="text"/>
        <w:spacing w:line="276" w:lineRule="auto"/>
        <w:ind w:firstLine="709"/>
        <w:rPr>
          <w:sz w:val="24"/>
          <w:szCs w:val="24"/>
        </w:rPr>
      </w:pPr>
    </w:p>
    <w:p w:rsidR="00D56032" w:rsidRDefault="00B5143F" w:rsidP="00B41E0A">
      <w:pPr>
        <w:pStyle w:val="text"/>
        <w:spacing w:line="276" w:lineRule="auto"/>
        <w:ind w:firstLine="0"/>
        <w:jc w:val="center"/>
        <w:rPr>
          <w:sz w:val="24"/>
          <w:szCs w:val="24"/>
        </w:rPr>
      </w:pPr>
      <w:r>
        <w:rPr>
          <w:noProof/>
          <w:sz w:val="24"/>
          <w:szCs w:val="24"/>
          <w:lang w:val="ru-RU" w:eastAsia="ru-RU"/>
        </w:rPr>
        <w:drawing>
          <wp:inline distT="0" distB="0" distL="0" distR="0">
            <wp:extent cx="5284868" cy="26803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pare_ed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302" cy="268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032" w:rsidRPr="00615EF2" w:rsidRDefault="00D56032" w:rsidP="00D56032">
      <w:pPr>
        <w:pStyle w:val="text"/>
        <w:spacing w:line="276" w:lineRule="auto"/>
        <w:ind w:firstLine="709"/>
        <w:jc w:val="center"/>
        <w:rPr>
          <w:i/>
          <w:sz w:val="24"/>
          <w:szCs w:val="24"/>
        </w:rPr>
      </w:pPr>
      <w:r w:rsidRPr="00693001">
        <w:rPr>
          <w:i/>
          <w:sz w:val="24"/>
          <w:szCs w:val="24"/>
        </w:rPr>
        <w:t xml:space="preserve">Figure </w:t>
      </w:r>
      <w:r>
        <w:rPr>
          <w:i/>
          <w:sz w:val="24"/>
          <w:szCs w:val="24"/>
        </w:rPr>
        <w:t>4</w:t>
      </w:r>
      <w:r w:rsidRPr="00693001">
        <w:rPr>
          <w:i/>
          <w:sz w:val="24"/>
          <w:szCs w:val="24"/>
        </w:rPr>
        <w:t xml:space="preserve">. </w:t>
      </w:r>
      <w:r>
        <w:rPr>
          <w:i/>
          <w:sz w:val="24"/>
          <w:szCs w:val="24"/>
        </w:rPr>
        <w:t>Profiles that predicted by CROSS-P</w:t>
      </w:r>
      <w:r w:rsidR="00615EF2" w:rsidRPr="00615EF2">
        <w:rPr>
          <w:i/>
          <w:sz w:val="24"/>
          <w:szCs w:val="24"/>
        </w:rPr>
        <w:t xml:space="preserve"> (</w:t>
      </w:r>
      <w:r w:rsidR="00615EF2">
        <w:rPr>
          <w:i/>
          <w:sz w:val="24"/>
          <w:szCs w:val="24"/>
        </w:rPr>
        <w:t>a)</w:t>
      </w:r>
      <w:r>
        <w:rPr>
          <w:i/>
          <w:sz w:val="24"/>
          <w:szCs w:val="24"/>
        </w:rPr>
        <w:t xml:space="preserve"> and Xbeach</w:t>
      </w:r>
      <w:r w:rsidR="00615EF2">
        <w:rPr>
          <w:i/>
          <w:sz w:val="24"/>
          <w:szCs w:val="24"/>
        </w:rPr>
        <w:t xml:space="preserve"> (b)</w:t>
      </w:r>
      <w:r>
        <w:rPr>
          <w:i/>
          <w:sz w:val="24"/>
          <w:szCs w:val="24"/>
        </w:rPr>
        <w:t xml:space="preserve"> models formed after wa</w:t>
      </w:r>
      <w:r w:rsidR="00124D9B">
        <w:rPr>
          <w:i/>
          <w:sz w:val="24"/>
          <w:szCs w:val="24"/>
        </w:rPr>
        <w:t>ve impact during 200 hours;</w:t>
      </w:r>
    </w:p>
    <w:p w:rsidR="00862AB0" w:rsidRDefault="00862AB0" w:rsidP="00862AB0">
      <w:pPr>
        <w:pStyle w:val="text"/>
        <w:spacing w:line="276" w:lineRule="auto"/>
        <w:ind w:left="1069" w:firstLine="0"/>
        <w:rPr>
          <w:sz w:val="24"/>
          <w:szCs w:val="24"/>
        </w:rPr>
      </w:pPr>
    </w:p>
    <w:p w:rsidR="00862AB0" w:rsidRPr="001C250B" w:rsidRDefault="00862AB0" w:rsidP="00862AB0">
      <w:pPr>
        <w:pStyle w:val="text"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1C250B">
        <w:rPr>
          <w:sz w:val="24"/>
          <w:szCs w:val="24"/>
        </w:rPr>
        <w:lastRenderedPageBreak/>
        <w:t xml:space="preserve">Time of forming quasi-equilibrium profile is the same for both models and decreases for steeper initial slope. </w:t>
      </w:r>
      <w:r w:rsidR="00FF46FE" w:rsidRPr="001C250B">
        <w:rPr>
          <w:sz w:val="24"/>
          <w:szCs w:val="24"/>
        </w:rPr>
        <w:t>It w</w:t>
      </w:r>
      <w:r w:rsidRPr="001C250B">
        <w:rPr>
          <w:sz w:val="24"/>
          <w:szCs w:val="24"/>
        </w:rPr>
        <w:t xml:space="preserve">as </w:t>
      </w:r>
      <w:r w:rsidR="00FF46FE" w:rsidRPr="001C250B">
        <w:rPr>
          <w:sz w:val="24"/>
          <w:szCs w:val="24"/>
        </w:rPr>
        <w:t>stated</w:t>
      </w:r>
      <w:r w:rsidRPr="001C250B">
        <w:rPr>
          <w:sz w:val="24"/>
          <w:szCs w:val="24"/>
        </w:rPr>
        <w:t xml:space="preserve"> that necessary time for forming quasi-equilibrium profile (</w:t>
      </w:r>
      <w:r w:rsidRPr="001C250B">
        <w:rPr>
          <w:position w:val="-14"/>
          <w:sz w:val="24"/>
          <w:szCs w:val="24"/>
        </w:rPr>
        <w:object w:dxaOrig="360" w:dyaOrig="400">
          <v:shape id="_x0000_i1041" type="#_x0000_t75" style="width:18pt;height:19.5pt" o:ole="">
            <v:imagedata r:id="rId25" o:title=""/>
          </v:shape>
          <o:OLEObject Type="Embed" ProgID="Equation.3" ShapeID="_x0000_i1041" DrawAspect="Content" ObjectID="_1525637813" r:id="rId41"/>
        </w:object>
      </w:r>
      <w:r w:rsidRPr="001C250B">
        <w:rPr>
          <w:sz w:val="24"/>
          <w:szCs w:val="24"/>
        </w:rPr>
        <w:t xml:space="preserve">) </w:t>
      </w:r>
      <w:r w:rsidR="007A3613" w:rsidRPr="001C250B">
        <w:rPr>
          <w:sz w:val="24"/>
          <w:szCs w:val="24"/>
        </w:rPr>
        <w:t>may by</w:t>
      </w:r>
      <w:r w:rsidR="00FF46FE" w:rsidRPr="001C250B">
        <w:rPr>
          <w:sz w:val="24"/>
          <w:szCs w:val="24"/>
        </w:rPr>
        <w:t xml:space="preserve"> </w:t>
      </w:r>
      <w:r w:rsidR="007A3613" w:rsidRPr="001C250B">
        <w:rPr>
          <w:sz w:val="24"/>
          <w:szCs w:val="24"/>
        </w:rPr>
        <w:t>comparable with the</w:t>
      </w:r>
      <w:r w:rsidRPr="001C250B">
        <w:rPr>
          <w:sz w:val="24"/>
          <w:szCs w:val="24"/>
        </w:rPr>
        <w:t xml:space="preserve"> duration of </w:t>
      </w:r>
      <w:r w:rsidR="007A3613" w:rsidRPr="001C250B">
        <w:rPr>
          <w:sz w:val="24"/>
          <w:szCs w:val="24"/>
        </w:rPr>
        <w:t>maximal</w:t>
      </w:r>
      <w:r w:rsidRPr="001C250B">
        <w:rPr>
          <w:sz w:val="24"/>
          <w:szCs w:val="24"/>
        </w:rPr>
        <w:t xml:space="preserve"> phase of</w:t>
      </w:r>
      <w:r w:rsidR="007A3613" w:rsidRPr="001C250B">
        <w:rPr>
          <w:sz w:val="24"/>
          <w:szCs w:val="24"/>
        </w:rPr>
        <w:t xml:space="preserve"> the</w:t>
      </w:r>
      <w:r w:rsidRPr="001C250B">
        <w:rPr>
          <w:sz w:val="24"/>
          <w:szCs w:val="24"/>
        </w:rPr>
        <w:t xml:space="preserve"> real storms (12-20 hours).</w:t>
      </w:r>
    </w:p>
    <w:p w:rsidR="00862AB0" w:rsidRPr="00862AB0" w:rsidRDefault="006601BA" w:rsidP="00862AB0">
      <w:pPr>
        <w:pStyle w:val="text"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1C250B">
        <w:rPr>
          <w:sz w:val="24"/>
          <w:szCs w:val="24"/>
        </w:rPr>
        <w:t>Total volumes of</w:t>
      </w:r>
      <w:r w:rsidR="00862AB0">
        <w:rPr>
          <w:sz w:val="24"/>
          <w:szCs w:val="24"/>
        </w:rPr>
        <w:t xml:space="preserve"> deformations for quasi-equilibrium profile (</w:t>
      </w:r>
      <w:r w:rsidR="00862AB0" w:rsidRPr="008B2676">
        <w:rPr>
          <w:position w:val="-14"/>
          <w:sz w:val="24"/>
          <w:szCs w:val="24"/>
        </w:rPr>
        <w:object w:dxaOrig="440" w:dyaOrig="400">
          <v:shape id="_x0000_i1042" type="#_x0000_t75" style="width:21.75pt;height:19.5pt" o:ole="">
            <v:imagedata r:id="rId23" o:title=""/>
          </v:shape>
          <o:OLEObject Type="Embed" ProgID="Equation.3" ShapeID="_x0000_i1042" DrawAspect="Content" ObjectID="_1525637814" r:id="rId42"/>
        </w:object>
      </w:r>
      <w:r w:rsidR="00862AB0">
        <w:rPr>
          <w:sz w:val="24"/>
          <w:szCs w:val="24"/>
        </w:rPr>
        <w:t>) increases for steeper slopes, more intensive wave impact and reducing of sediment grain size.</w:t>
      </w:r>
    </w:p>
    <w:p w:rsidR="00862AB0" w:rsidRPr="001C250B" w:rsidRDefault="00E73D70" w:rsidP="00AE5B4B">
      <w:pPr>
        <w:pStyle w:val="text"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1C250B">
        <w:rPr>
          <w:sz w:val="24"/>
          <w:szCs w:val="24"/>
        </w:rPr>
        <w:t>Both models predict different shape</w:t>
      </w:r>
      <w:r w:rsidR="007A3613" w:rsidRPr="001C250B">
        <w:rPr>
          <w:sz w:val="24"/>
          <w:szCs w:val="24"/>
        </w:rPr>
        <w:t>s</w:t>
      </w:r>
      <w:r w:rsidRPr="001C250B">
        <w:rPr>
          <w:sz w:val="24"/>
          <w:szCs w:val="24"/>
        </w:rPr>
        <w:t xml:space="preserve"> of </w:t>
      </w:r>
      <w:r w:rsidR="007A3613" w:rsidRPr="001C250B">
        <w:rPr>
          <w:sz w:val="24"/>
          <w:szCs w:val="24"/>
        </w:rPr>
        <w:t xml:space="preserve">equilibrium </w:t>
      </w:r>
      <w:r w:rsidRPr="001C250B">
        <w:rPr>
          <w:sz w:val="24"/>
          <w:szCs w:val="24"/>
        </w:rPr>
        <w:t xml:space="preserve">profile and different </w:t>
      </w:r>
      <w:r w:rsidR="00F56541" w:rsidRPr="001C250B">
        <w:rPr>
          <w:sz w:val="24"/>
          <w:szCs w:val="24"/>
        </w:rPr>
        <w:t>magnitu</w:t>
      </w:r>
      <w:r w:rsidR="007A3613" w:rsidRPr="001C250B">
        <w:rPr>
          <w:sz w:val="24"/>
          <w:szCs w:val="24"/>
        </w:rPr>
        <w:t>des</w:t>
      </w:r>
      <w:r w:rsidRPr="001C250B">
        <w:rPr>
          <w:sz w:val="24"/>
          <w:szCs w:val="24"/>
        </w:rPr>
        <w:t xml:space="preserve"> of </w:t>
      </w:r>
      <w:r w:rsidR="007A3613" w:rsidRPr="001C250B">
        <w:rPr>
          <w:sz w:val="24"/>
          <w:szCs w:val="24"/>
        </w:rPr>
        <w:t xml:space="preserve">bed </w:t>
      </w:r>
      <w:r w:rsidRPr="001C250B">
        <w:rPr>
          <w:sz w:val="24"/>
          <w:szCs w:val="24"/>
        </w:rPr>
        <w:t xml:space="preserve">deformations under </w:t>
      </w:r>
      <w:r w:rsidR="00F56541" w:rsidRPr="001C250B">
        <w:rPr>
          <w:sz w:val="24"/>
          <w:szCs w:val="24"/>
        </w:rPr>
        <w:t xml:space="preserve">the same wave </w:t>
      </w:r>
      <w:r w:rsidRPr="001C250B">
        <w:rPr>
          <w:sz w:val="24"/>
          <w:szCs w:val="24"/>
        </w:rPr>
        <w:t>impact.</w:t>
      </w:r>
    </w:p>
    <w:p w:rsidR="00E73D70" w:rsidRPr="001C250B" w:rsidRDefault="00F56541" w:rsidP="00AE5B4B">
      <w:pPr>
        <w:pStyle w:val="text"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1C250B">
        <w:rPr>
          <w:sz w:val="24"/>
          <w:szCs w:val="24"/>
        </w:rPr>
        <w:t>Both models show that b</w:t>
      </w:r>
      <w:r w:rsidR="007A3613" w:rsidRPr="001C250B">
        <w:rPr>
          <w:sz w:val="24"/>
          <w:szCs w:val="24"/>
        </w:rPr>
        <w:t>ed d</w:t>
      </w:r>
      <w:r w:rsidR="00A37A83" w:rsidRPr="001C250B">
        <w:rPr>
          <w:sz w:val="24"/>
          <w:szCs w:val="24"/>
        </w:rPr>
        <w:t>eformation</w:t>
      </w:r>
      <w:r w:rsidR="007A3613" w:rsidRPr="001C250B">
        <w:rPr>
          <w:sz w:val="24"/>
          <w:szCs w:val="24"/>
        </w:rPr>
        <w:t>s</w:t>
      </w:r>
      <w:r w:rsidR="00A37A83" w:rsidRPr="001C250B">
        <w:rPr>
          <w:sz w:val="24"/>
          <w:szCs w:val="24"/>
        </w:rPr>
        <w:t xml:space="preserve"> during </w:t>
      </w:r>
      <w:r w:rsidR="007A3613" w:rsidRPr="001C250B">
        <w:rPr>
          <w:sz w:val="24"/>
          <w:szCs w:val="24"/>
        </w:rPr>
        <w:t xml:space="preserve">the </w:t>
      </w:r>
      <w:r w:rsidR="00A37A83" w:rsidRPr="001C250B">
        <w:rPr>
          <w:sz w:val="24"/>
          <w:szCs w:val="24"/>
        </w:rPr>
        <w:t xml:space="preserve">first hours of </w:t>
      </w:r>
      <w:r w:rsidR="007A3613" w:rsidRPr="001C250B">
        <w:rPr>
          <w:sz w:val="24"/>
          <w:szCs w:val="24"/>
        </w:rPr>
        <w:t>wave impact</w:t>
      </w:r>
      <w:r w:rsidR="00A37A83" w:rsidRPr="001C250B">
        <w:rPr>
          <w:sz w:val="24"/>
          <w:szCs w:val="24"/>
        </w:rPr>
        <w:t xml:space="preserve"> occur o</w:t>
      </w:r>
      <w:r w:rsidRPr="001C250B">
        <w:rPr>
          <w:sz w:val="24"/>
          <w:szCs w:val="24"/>
        </w:rPr>
        <w:t>ver</w:t>
      </w:r>
      <w:r w:rsidR="00A37A83" w:rsidRPr="001C250B">
        <w:rPr>
          <w:sz w:val="24"/>
          <w:szCs w:val="24"/>
        </w:rPr>
        <w:t xml:space="preserve"> </w:t>
      </w:r>
      <w:r w:rsidRPr="001C250B">
        <w:rPr>
          <w:sz w:val="24"/>
          <w:szCs w:val="24"/>
        </w:rPr>
        <w:t>the whole</w:t>
      </w:r>
      <w:r w:rsidR="00A37A83" w:rsidRPr="001C250B">
        <w:rPr>
          <w:sz w:val="24"/>
          <w:szCs w:val="24"/>
        </w:rPr>
        <w:t xml:space="preserve"> length of </w:t>
      </w:r>
      <w:r w:rsidRPr="001C250B">
        <w:rPr>
          <w:sz w:val="24"/>
          <w:szCs w:val="24"/>
        </w:rPr>
        <w:t xml:space="preserve">the </w:t>
      </w:r>
      <w:r w:rsidR="00A37A83" w:rsidRPr="001C250B">
        <w:rPr>
          <w:sz w:val="24"/>
          <w:szCs w:val="24"/>
        </w:rPr>
        <w:t>profile. After stabilization of profile</w:t>
      </w:r>
      <w:r w:rsidR="001F2CB4" w:rsidRPr="001C250B">
        <w:rPr>
          <w:sz w:val="24"/>
          <w:szCs w:val="24"/>
        </w:rPr>
        <w:t>,</w:t>
      </w:r>
      <w:r w:rsidR="00A37A83" w:rsidRPr="001C250B">
        <w:rPr>
          <w:sz w:val="24"/>
          <w:szCs w:val="24"/>
        </w:rPr>
        <w:t xml:space="preserve"> CROSS-P model predicts widening of </w:t>
      </w:r>
      <w:hyperlink r:id="rId43" w:history="1">
        <w:r w:rsidR="00A37A83" w:rsidRPr="001C250B">
          <w:rPr>
            <w:rStyle w:val="a4"/>
            <w:color w:val="auto"/>
            <w:sz w:val="24"/>
            <w:szCs w:val="24"/>
            <w:u w:val="none"/>
          </w:rPr>
          <w:t>accumulative terrace</w:t>
        </w:r>
      </w:hyperlink>
      <w:r w:rsidR="00A37A83" w:rsidRPr="001C250B">
        <w:rPr>
          <w:sz w:val="24"/>
          <w:szCs w:val="24"/>
        </w:rPr>
        <w:t xml:space="preserve"> </w:t>
      </w:r>
      <w:r w:rsidR="00862AB0" w:rsidRPr="001C250B">
        <w:rPr>
          <w:sz w:val="24"/>
          <w:szCs w:val="24"/>
        </w:rPr>
        <w:t xml:space="preserve">with decaying </w:t>
      </w:r>
      <w:r w:rsidRPr="001C250B">
        <w:rPr>
          <w:sz w:val="24"/>
          <w:szCs w:val="24"/>
        </w:rPr>
        <w:t>rate</w:t>
      </w:r>
      <w:r w:rsidR="00862AB0" w:rsidRPr="001C250B">
        <w:rPr>
          <w:sz w:val="24"/>
          <w:szCs w:val="24"/>
        </w:rPr>
        <w:t>.</w:t>
      </w:r>
    </w:p>
    <w:p w:rsidR="00862AB0" w:rsidRPr="001C250B" w:rsidRDefault="00F56541" w:rsidP="00AE5B4B">
      <w:pPr>
        <w:pStyle w:val="text"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1C250B">
        <w:rPr>
          <w:sz w:val="24"/>
          <w:szCs w:val="24"/>
        </w:rPr>
        <w:t>Final</w:t>
      </w:r>
      <w:r w:rsidR="001F2CB4" w:rsidRPr="001C250B">
        <w:rPr>
          <w:sz w:val="24"/>
          <w:szCs w:val="24"/>
        </w:rPr>
        <w:t xml:space="preserve"> profiles </w:t>
      </w:r>
      <w:r w:rsidRPr="001C250B">
        <w:rPr>
          <w:sz w:val="24"/>
          <w:szCs w:val="24"/>
        </w:rPr>
        <w:t>formed by</w:t>
      </w:r>
      <w:r w:rsidR="001F2CB4" w:rsidRPr="001C250B">
        <w:rPr>
          <w:sz w:val="24"/>
          <w:szCs w:val="24"/>
        </w:rPr>
        <w:t xml:space="preserve"> the same </w:t>
      </w:r>
      <w:r w:rsidRPr="001C250B">
        <w:rPr>
          <w:sz w:val="24"/>
          <w:szCs w:val="24"/>
        </w:rPr>
        <w:t xml:space="preserve">long-time </w:t>
      </w:r>
      <w:r w:rsidR="001F2CB4" w:rsidRPr="001C250B">
        <w:rPr>
          <w:sz w:val="24"/>
          <w:szCs w:val="24"/>
        </w:rPr>
        <w:t xml:space="preserve">wave impact are not </w:t>
      </w:r>
      <w:r w:rsidRPr="001C250B">
        <w:rPr>
          <w:sz w:val="24"/>
          <w:szCs w:val="24"/>
        </w:rPr>
        <w:t>the same</w:t>
      </w:r>
      <w:r w:rsidR="001F2CB4" w:rsidRPr="001C250B">
        <w:rPr>
          <w:sz w:val="24"/>
          <w:szCs w:val="24"/>
        </w:rPr>
        <w:t xml:space="preserve"> for different initial slopes.</w:t>
      </w:r>
    </w:p>
    <w:p w:rsidR="005D6BA1" w:rsidRPr="001C250B" w:rsidRDefault="005D6BA1" w:rsidP="0019421C">
      <w:pPr>
        <w:pStyle w:val="text"/>
        <w:spacing w:line="276" w:lineRule="auto"/>
        <w:ind w:firstLine="0"/>
        <w:rPr>
          <w:sz w:val="24"/>
          <w:szCs w:val="24"/>
        </w:rPr>
      </w:pPr>
    </w:p>
    <w:p w:rsidR="001E0C94" w:rsidRPr="001C250B" w:rsidRDefault="005D6BA1" w:rsidP="0019421C">
      <w:pPr>
        <w:pStyle w:val="sectionheadnonums"/>
        <w:spacing w:before="0" w:after="0" w:line="276" w:lineRule="auto"/>
        <w:rPr>
          <w:sz w:val="24"/>
          <w:szCs w:val="24"/>
        </w:rPr>
      </w:pPr>
      <w:r w:rsidRPr="001C250B">
        <w:rPr>
          <w:sz w:val="24"/>
          <w:szCs w:val="24"/>
        </w:rPr>
        <w:t xml:space="preserve">IV. </w:t>
      </w:r>
      <w:r w:rsidR="001E0C94" w:rsidRPr="001C250B">
        <w:rPr>
          <w:sz w:val="24"/>
          <w:szCs w:val="24"/>
        </w:rPr>
        <w:t>Acknowledgment</w:t>
      </w:r>
      <w:r w:rsidR="008D4688" w:rsidRPr="001C250B">
        <w:rPr>
          <w:sz w:val="24"/>
          <w:szCs w:val="24"/>
        </w:rPr>
        <w:t xml:space="preserve"> (if needed)</w:t>
      </w:r>
    </w:p>
    <w:p w:rsidR="00F96A41" w:rsidRPr="00296859" w:rsidRDefault="00F96A41" w:rsidP="00F96A41">
      <w:pPr>
        <w:ind w:firstLine="720"/>
        <w:jc w:val="both"/>
        <w:rPr>
          <w:sz w:val="24"/>
          <w:szCs w:val="24"/>
        </w:rPr>
      </w:pPr>
      <w:r w:rsidRPr="001C250B">
        <w:rPr>
          <w:sz w:val="24"/>
          <w:szCs w:val="24"/>
        </w:rPr>
        <w:t>This work was supported by</w:t>
      </w:r>
      <w:r w:rsidR="00F56541" w:rsidRPr="001C250B">
        <w:rPr>
          <w:sz w:val="24"/>
          <w:szCs w:val="24"/>
        </w:rPr>
        <w:t xml:space="preserve"> the</w:t>
      </w:r>
      <w:r w:rsidRPr="001C250B">
        <w:rPr>
          <w:sz w:val="24"/>
          <w:szCs w:val="24"/>
        </w:rPr>
        <w:t xml:space="preserve"> </w:t>
      </w:r>
      <w:r w:rsidR="00F56541" w:rsidRPr="001C250B">
        <w:rPr>
          <w:sz w:val="24"/>
          <w:szCs w:val="24"/>
        </w:rPr>
        <w:t>project</w:t>
      </w:r>
      <w:r w:rsidRPr="00F96A41">
        <w:rPr>
          <w:sz w:val="24"/>
          <w:szCs w:val="24"/>
        </w:rPr>
        <w:t xml:space="preserve"> №15-05-0</w:t>
      </w:r>
      <w:r w:rsidR="00296859">
        <w:rPr>
          <w:sz w:val="24"/>
          <w:szCs w:val="24"/>
        </w:rPr>
        <w:t>08239</w:t>
      </w:r>
      <w:r w:rsidRPr="00F96A41">
        <w:rPr>
          <w:sz w:val="24"/>
          <w:szCs w:val="24"/>
        </w:rPr>
        <w:t xml:space="preserve"> of Russian Foundation for Basic Research and </w:t>
      </w:r>
      <w:r w:rsidR="00296859">
        <w:rPr>
          <w:sz w:val="24"/>
          <w:szCs w:val="24"/>
        </w:rPr>
        <w:t>financial support of theme defined in Government</w:t>
      </w:r>
      <w:r w:rsidR="00296859" w:rsidRPr="00296859">
        <w:rPr>
          <w:sz w:val="24"/>
          <w:szCs w:val="24"/>
        </w:rPr>
        <w:t xml:space="preserve"> </w:t>
      </w:r>
      <w:r w:rsidR="00296859">
        <w:rPr>
          <w:sz w:val="24"/>
          <w:szCs w:val="24"/>
        </w:rPr>
        <w:t xml:space="preserve">Task </w:t>
      </w:r>
      <w:r w:rsidR="00296859" w:rsidRPr="00296859">
        <w:rPr>
          <w:sz w:val="24"/>
          <w:szCs w:val="24"/>
        </w:rPr>
        <w:t>№</w:t>
      </w:r>
      <w:r w:rsidR="00296859" w:rsidRPr="004A743A">
        <w:rPr>
          <w:sz w:val="24"/>
          <w:szCs w:val="24"/>
        </w:rPr>
        <w:t>0149-2014-0034</w:t>
      </w:r>
      <w:r w:rsidR="00296859" w:rsidRPr="00296859">
        <w:rPr>
          <w:sz w:val="24"/>
          <w:szCs w:val="24"/>
        </w:rPr>
        <w:t>.</w:t>
      </w:r>
    </w:p>
    <w:p w:rsidR="009F2579" w:rsidRPr="0019421C" w:rsidRDefault="009F2579" w:rsidP="0019421C">
      <w:pPr>
        <w:pStyle w:val="text"/>
        <w:spacing w:line="276" w:lineRule="auto"/>
        <w:ind w:firstLine="0"/>
        <w:rPr>
          <w:sz w:val="24"/>
          <w:szCs w:val="24"/>
        </w:rPr>
      </w:pPr>
    </w:p>
    <w:p w:rsidR="001E0C94" w:rsidRPr="0019421C" w:rsidRDefault="005D6BA1" w:rsidP="0019421C">
      <w:pPr>
        <w:pStyle w:val="sectionheadnonums"/>
        <w:spacing w:before="0"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V. </w:t>
      </w:r>
      <w:r w:rsidR="001E0C94" w:rsidRPr="0019421C">
        <w:rPr>
          <w:sz w:val="24"/>
          <w:szCs w:val="24"/>
        </w:rPr>
        <w:t>References</w:t>
      </w:r>
    </w:p>
    <w:p w:rsidR="001E0C94" w:rsidRDefault="001E0C94" w:rsidP="005D6BA1">
      <w:pPr>
        <w:pStyle w:val="references"/>
        <w:spacing w:line="276" w:lineRule="auto"/>
        <w:ind w:left="0" w:firstLine="709"/>
        <w:rPr>
          <w:sz w:val="24"/>
          <w:szCs w:val="24"/>
        </w:rPr>
      </w:pPr>
      <w:bookmarkStart w:id="6" w:name="references"/>
      <w:bookmarkEnd w:id="6"/>
      <w:r w:rsidRPr="0019421C">
        <w:rPr>
          <w:sz w:val="24"/>
          <w:szCs w:val="24"/>
        </w:rPr>
        <w:t>[1]</w:t>
      </w:r>
      <w:r w:rsidRPr="0019421C">
        <w:rPr>
          <w:sz w:val="24"/>
          <w:szCs w:val="24"/>
        </w:rPr>
        <w:tab/>
      </w:r>
      <w:r w:rsidR="00FD6CE8" w:rsidRPr="00FD6CE8">
        <w:rPr>
          <w:sz w:val="24"/>
          <w:szCs w:val="24"/>
        </w:rPr>
        <w:t>Larson M., Kraus N.C. SBEACH: numerical model for simulating storm-induced beach change. Tech. Rep. CERC-89-9. 1989. US Army Eng. Waterw. Exp. Station. Coastal Eng. Res. Center.</w:t>
      </w:r>
    </w:p>
    <w:p w:rsidR="009E193F" w:rsidRPr="009E193F" w:rsidRDefault="009E193F" w:rsidP="005D6BA1">
      <w:pPr>
        <w:pStyle w:val="references"/>
        <w:spacing w:line="276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 xml:space="preserve">[2] Leontiev I.O. Coastal dynamics: waves, currents and </w:t>
      </w:r>
      <w:r w:rsidR="00D263BD">
        <w:rPr>
          <w:sz w:val="24"/>
          <w:szCs w:val="24"/>
        </w:rPr>
        <w:t>sediments drifts. Moscow.: GEOS, 2001. pp. 272.</w:t>
      </w:r>
    </w:p>
    <w:p w:rsidR="004018E0" w:rsidRPr="004018E0" w:rsidRDefault="004018E0" w:rsidP="005D6BA1">
      <w:pPr>
        <w:pStyle w:val="references"/>
        <w:spacing w:line="276" w:lineRule="auto"/>
        <w:ind w:left="0" w:firstLine="709"/>
        <w:rPr>
          <w:sz w:val="24"/>
          <w:szCs w:val="24"/>
        </w:rPr>
      </w:pPr>
      <w:r>
        <w:rPr>
          <w:sz w:val="24"/>
          <w:szCs w:val="24"/>
        </w:rPr>
        <w:t>[</w:t>
      </w:r>
      <w:r w:rsidR="00D263BD">
        <w:rPr>
          <w:sz w:val="24"/>
          <w:szCs w:val="24"/>
        </w:rPr>
        <w:t>3</w:t>
      </w:r>
      <w:r>
        <w:rPr>
          <w:sz w:val="24"/>
          <w:szCs w:val="24"/>
        </w:rPr>
        <w:t>] Leontiev I.O. Morphodynamic processes in coastal zone. LAP LAMBERT Academic Publishing</w:t>
      </w:r>
      <w:r w:rsidRPr="004018E0">
        <w:rPr>
          <w:sz w:val="24"/>
          <w:szCs w:val="24"/>
        </w:rPr>
        <w:t xml:space="preserve">, 2014. </w:t>
      </w:r>
      <w:r>
        <w:rPr>
          <w:sz w:val="24"/>
          <w:szCs w:val="24"/>
        </w:rPr>
        <w:t xml:space="preserve">pp. </w:t>
      </w:r>
      <w:r w:rsidRPr="004018E0">
        <w:rPr>
          <w:sz w:val="24"/>
          <w:szCs w:val="24"/>
        </w:rPr>
        <w:t>251</w:t>
      </w:r>
      <w:r>
        <w:rPr>
          <w:sz w:val="24"/>
          <w:szCs w:val="24"/>
        </w:rPr>
        <w:t>.</w:t>
      </w:r>
    </w:p>
    <w:p w:rsidR="001E0C94" w:rsidRDefault="004018E0" w:rsidP="003C1D36">
      <w:pPr>
        <w:suppressAutoHyphens w:val="0"/>
        <w:spacing w:line="36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t>[</w:t>
      </w:r>
      <w:r w:rsidR="00D263BD">
        <w:rPr>
          <w:sz w:val="24"/>
          <w:szCs w:val="24"/>
        </w:rPr>
        <w:t>4</w:t>
      </w:r>
      <w:r>
        <w:rPr>
          <w:sz w:val="24"/>
          <w:szCs w:val="24"/>
        </w:rPr>
        <w:t xml:space="preserve">] </w:t>
      </w:r>
      <w:r w:rsidRPr="00907256">
        <w:rPr>
          <w:sz w:val="24"/>
          <w:szCs w:val="24"/>
        </w:rPr>
        <w:t>Roelvink, D., Renier, A., Van Dongeren, A., Van Thiel de Vries, J., McCall, R., Lescinski, J., 2009. Modeling storm impacts on beaches, dunes and barrier islands. Coastal Engineering. Amsterdam: Elsevier Science Publishers. v. 56. p. 1133-1152.</w:t>
      </w:r>
    </w:p>
    <w:p w:rsidR="00296859" w:rsidRDefault="00296859" w:rsidP="003C1D36">
      <w:pPr>
        <w:suppressAutoHyphens w:val="0"/>
        <w:spacing w:line="360" w:lineRule="auto"/>
        <w:ind w:firstLine="720"/>
        <w:jc w:val="both"/>
        <w:rPr>
          <w:sz w:val="24"/>
          <w:szCs w:val="24"/>
        </w:rPr>
      </w:pPr>
    </w:p>
    <w:sectPr w:rsidR="00296859" w:rsidSect="0019421C">
      <w:type w:val="continuous"/>
      <w:pgSz w:w="12240" w:h="15840"/>
      <w:pgMar w:top="1134" w:right="850" w:bottom="1134" w:left="1701" w:header="709" w:footer="709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11F5" w:rsidRDefault="000B11F5" w:rsidP="0019421C">
      <w:r>
        <w:separator/>
      </w:r>
    </w:p>
  </w:endnote>
  <w:endnote w:type="continuationSeparator" w:id="0">
    <w:p w:rsidR="000B11F5" w:rsidRDefault="000B11F5" w:rsidP="0019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Droid Sans">
    <w:charset w:val="80"/>
    <w:family w:val="auto"/>
    <w:pitch w:val="variable"/>
  </w:font>
  <w:font w:name="Lohit Hindi">
    <w:charset w:val="80"/>
    <w:family w:val="auto"/>
    <w:pitch w:val="variable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11F5" w:rsidRDefault="000B11F5" w:rsidP="0019421C">
      <w:r>
        <w:separator/>
      </w:r>
    </w:p>
  </w:footnote>
  <w:footnote w:type="continuationSeparator" w:id="0">
    <w:p w:rsidR="000B11F5" w:rsidRDefault="000B11F5" w:rsidP="0019421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0000003"/>
    <w:multiLevelType w:val="singleLevel"/>
    <w:tmpl w:val="00000003"/>
    <w:name w:val="WW8Num4"/>
    <w:lvl w:ilvl="0">
      <w:start w:val="1"/>
      <w:numFmt w:val="upperRoman"/>
      <w:pStyle w:val="4"/>
      <w:lvlText w:val="%1."/>
      <w:lvlJc w:val="left"/>
      <w:pPr>
        <w:tabs>
          <w:tab w:val="num" w:pos="720"/>
        </w:tabs>
        <w:ind w:left="720" w:hanging="720"/>
      </w:p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upperLetter"/>
      <w:pStyle w:val="Head2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22195075"/>
    <w:multiLevelType w:val="hybridMultilevel"/>
    <w:tmpl w:val="948644E0"/>
    <w:lvl w:ilvl="0" w:tplc="74FECB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4312D3D"/>
    <w:multiLevelType w:val="hybridMultilevel"/>
    <w:tmpl w:val="FF4CD4E4"/>
    <w:lvl w:ilvl="0" w:tplc="76E0CB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0464FC2"/>
    <w:multiLevelType w:val="hybridMultilevel"/>
    <w:tmpl w:val="EA567DB2"/>
    <w:lvl w:ilvl="0" w:tplc="A39E70EE">
      <w:start w:val="2"/>
      <w:numFmt w:val="bullet"/>
      <w:lvlText w:val="-"/>
      <w:lvlJc w:val="left"/>
      <w:pPr>
        <w:ind w:left="1069" w:hanging="360"/>
      </w:pPr>
      <w:rPr>
        <w:rFonts w:ascii="Times New Roman" w:eastAsia="SimSu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7" w15:restartNumberingAfterBreak="0">
    <w:nsid w:val="551D0D8E"/>
    <w:multiLevelType w:val="hybridMultilevel"/>
    <w:tmpl w:val="A914D802"/>
    <w:lvl w:ilvl="0" w:tplc="11D802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a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9421C"/>
    <w:rsid w:val="00030795"/>
    <w:rsid w:val="000345D6"/>
    <w:rsid w:val="00042008"/>
    <w:rsid w:val="00064F4A"/>
    <w:rsid w:val="000B11F5"/>
    <w:rsid w:val="000C517D"/>
    <w:rsid w:val="000D0E82"/>
    <w:rsid w:val="001133CE"/>
    <w:rsid w:val="0011662F"/>
    <w:rsid w:val="00124D9B"/>
    <w:rsid w:val="00171B3C"/>
    <w:rsid w:val="001765D3"/>
    <w:rsid w:val="0019421C"/>
    <w:rsid w:val="001A30B1"/>
    <w:rsid w:val="001A78E6"/>
    <w:rsid w:val="001C250B"/>
    <w:rsid w:val="001C4F8E"/>
    <w:rsid w:val="001D0EC3"/>
    <w:rsid w:val="001E0C94"/>
    <w:rsid w:val="001F2CB4"/>
    <w:rsid w:val="002411C6"/>
    <w:rsid w:val="002516A2"/>
    <w:rsid w:val="00291288"/>
    <w:rsid w:val="00294CC6"/>
    <w:rsid w:val="00296859"/>
    <w:rsid w:val="002A3B0F"/>
    <w:rsid w:val="002D1855"/>
    <w:rsid w:val="002D7CFC"/>
    <w:rsid w:val="002F00BC"/>
    <w:rsid w:val="00323452"/>
    <w:rsid w:val="00342AFD"/>
    <w:rsid w:val="00377AD3"/>
    <w:rsid w:val="00385C3E"/>
    <w:rsid w:val="0039253B"/>
    <w:rsid w:val="00392982"/>
    <w:rsid w:val="003A6690"/>
    <w:rsid w:val="003A7276"/>
    <w:rsid w:val="003C1D36"/>
    <w:rsid w:val="003C238F"/>
    <w:rsid w:val="003C37C4"/>
    <w:rsid w:val="004018E0"/>
    <w:rsid w:val="00402CFF"/>
    <w:rsid w:val="0040392E"/>
    <w:rsid w:val="00404B24"/>
    <w:rsid w:val="00441380"/>
    <w:rsid w:val="004A11A1"/>
    <w:rsid w:val="004B3994"/>
    <w:rsid w:val="004E6128"/>
    <w:rsid w:val="00543777"/>
    <w:rsid w:val="00545281"/>
    <w:rsid w:val="005646D0"/>
    <w:rsid w:val="00573586"/>
    <w:rsid w:val="00575D89"/>
    <w:rsid w:val="00580D8A"/>
    <w:rsid w:val="00587BAF"/>
    <w:rsid w:val="00591798"/>
    <w:rsid w:val="005935E4"/>
    <w:rsid w:val="00594D86"/>
    <w:rsid w:val="005A3672"/>
    <w:rsid w:val="005A4BE4"/>
    <w:rsid w:val="005B4B24"/>
    <w:rsid w:val="005B7DEA"/>
    <w:rsid w:val="005D6BA1"/>
    <w:rsid w:val="005D7310"/>
    <w:rsid w:val="005F4999"/>
    <w:rsid w:val="005F7154"/>
    <w:rsid w:val="00612885"/>
    <w:rsid w:val="00615EF2"/>
    <w:rsid w:val="00622779"/>
    <w:rsid w:val="00623C61"/>
    <w:rsid w:val="006421BA"/>
    <w:rsid w:val="00644DA6"/>
    <w:rsid w:val="0064519C"/>
    <w:rsid w:val="0064732C"/>
    <w:rsid w:val="00647A01"/>
    <w:rsid w:val="006601BA"/>
    <w:rsid w:val="006915D6"/>
    <w:rsid w:val="00693001"/>
    <w:rsid w:val="00695E07"/>
    <w:rsid w:val="006B5A84"/>
    <w:rsid w:val="006C4308"/>
    <w:rsid w:val="006C55F3"/>
    <w:rsid w:val="006D5C28"/>
    <w:rsid w:val="006E04C7"/>
    <w:rsid w:val="006E0559"/>
    <w:rsid w:val="00741711"/>
    <w:rsid w:val="007420D9"/>
    <w:rsid w:val="00752114"/>
    <w:rsid w:val="00776DA7"/>
    <w:rsid w:val="007A3613"/>
    <w:rsid w:val="007A4B19"/>
    <w:rsid w:val="007B5FB1"/>
    <w:rsid w:val="00803E7E"/>
    <w:rsid w:val="00843C43"/>
    <w:rsid w:val="0085471A"/>
    <w:rsid w:val="00862AB0"/>
    <w:rsid w:val="008A73DF"/>
    <w:rsid w:val="008B2676"/>
    <w:rsid w:val="008C3658"/>
    <w:rsid w:val="008D4688"/>
    <w:rsid w:val="00907256"/>
    <w:rsid w:val="00920612"/>
    <w:rsid w:val="00932C0D"/>
    <w:rsid w:val="009B52BA"/>
    <w:rsid w:val="009D041D"/>
    <w:rsid w:val="009E193F"/>
    <w:rsid w:val="009F2579"/>
    <w:rsid w:val="00A116AB"/>
    <w:rsid w:val="00A241AD"/>
    <w:rsid w:val="00A37A83"/>
    <w:rsid w:val="00A50AEE"/>
    <w:rsid w:val="00A50FA8"/>
    <w:rsid w:val="00A55D1B"/>
    <w:rsid w:val="00A67EF9"/>
    <w:rsid w:val="00A876A0"/>
    <w:rsid w:val="00A87840"/>
    <w:rsid w:val="00AA1E33"/>
    <w:rsid w:val="00AB7074"/>
    <w:rsid w:val="00AD50A3"/>
    <w:rsid w:val="00AE5B4B"/>
    <w:rsid w:val="00B41E0A"/>
    <w:rsid w:val="00B5143F"/>
    <w:rsid w:val="00B55CAA"/>
    <w:rsid w:val="00B85643"/>
    <w:rsid w:val="00BB7EB1"/>
    <w:rsid w:val="00BC1D27"/>
    <w:rsid w:val="00BC3146"/>
    <w:rsid w:val="00C017C6"/>
    <w:rsid w:val="00C17EB1"/>
    <w:rsid w:val="00C77938"/>
    <w:rsid w:val="00C85DCE"/>
    <w:rsid w:val="00CA7633"/>
    <w:rsid w:val="00CC6037"/>
    <w:rsid w:val="00CD4C2A"/>
    <w:rsid w:val="00CE1C1D"/>
    <w:rsid w:val="00D263BD"/>
    <w:rsid w:val="00D3489C"/>
    <w:rsid w:val="00D4503C"/>
    <w:rsid w:val="00D466EE"/>
    <w:rsid w:val="00D550A6"/>
    <w:rsid w:val="00D56032"/>
    <w:rsid w:val="00D72762"/>
    <w:rsid w:val="00D94804"/>
    <w:rsid w:val="00DA4F1C"/>
    <w:rsid w:val="00DF2B8A"/>
    <w:rsid w:val="00DF63F1"/>
    <w:rsid w:val="00E01F41"/>
    <w:rsid w:val="00E11729"/>
    <w:rsid w:val="00E12F2D"/>
    <w:rsid w:val="00E32BCA"/>
    <w:rsid w:val="00E3737A"/>
    <w:rsid w:val="00E40D91"/>
    <w:rsid w:val="00E47E65"/>
    <w:rsid w:val="00E620E7"/>
    <w:rsid w:val="00E64490"/>
    <w:rsid w:val="00E70631"/>
    <w:rsid w:val="00E73D70"/>
    <w:rsid w:val="00E77040"/>
    <w:rsid w:val="00E91372"/>
    <w:rsid w:val="00EA502D"/>
    <w:rsid w:val="00EA61E1"/>
    <w:rsid w:val="00EF4BCF"/>
    <w:rsid w:val="00F03116"/>
    <w:rsid w:val="00F11810"/>
    <w:rsid w:val="00F136D8"/>
    <w:rsid w:val="00F20553"/>
    <w:rsid w:val="00F31020"/>
    <w:rsid w:val="00F34046"/>
    <w:rsid w:val="00F432D1"/>
    <w:rsid w:val="00F56541"/>
    <w:rsid w:val="00F65C0B"/>
    <w:rsid w:val="00F937BB"/>
    <w:rsid w:val="00F96A41"/>
    <w:rsid w:val="00FB52FE"/>
    <w:rsid w:val="00FD6CE8"/>
    <w:rsid w:val="00FF4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31F123C4"/>
  <w15:docId w15:val="{CBC34412-5A52-4DB5-9148-9F5C9B4C8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7E65"/>
    <w:pPr>
      <w:suppressAutoHyphens/>
    </w:pPr>
    <w:rPr>
      <w:rFonts w:eastAsia="SimSun"/>
      <w:lang w:val="en-US" w:eastAsia="zh-CN"/>
    </w:rPr>
  </w:style>
  <w:style w:type="paragraph" w:styleId="1">
    <w:name w:val="heading 1"/>
    <w:basedOn w:val="a"/>
    <w:next w:val="a"/>
    <w:qFormat/>
    <w:rsid w:val="00E47E65"/>
    <w:pPr>
      <w:keepNext/>
      <w:jc w:val="center"/>
      <w:outlineLvl w:val="0"/>
    </w:pPr>
    <w:rPr>
      <w:sz w:val="24"/>
    </w:rPr>
  </w:style>
  <w:style w:type="paragraph" w:styleId="2">
    <w:name w:val="heading 2"/>
    <w:basedOn w:val="a"/>
    <w:next w:val="a"/>
    <w:qFormat/>
    <w:rsid w:val="00E47E65"/>
    <w:pPr>
      <w:keepNext/>
      <w:tabs>
        <w:tab w:val="num" w:pos="360"/>
      </w:tabs>
      <w:ind w:left="360" w:hanging="360"/>
      <w:jc w:val="both"/>
      <w:outlineLvl w:val="1"/>
    </w:pPr>
    <w:rPr>
      <w:i/>
    </w:rPr>
  </w:style>
  <w:style w:type="paragraph" w:styleId="3">
    <w:name w:val="heading 3"/>
    <w:basedOn w:val="a"/>
    <w:next w:val="a"/>
    <w:qFormat/>
    <w:rsid w:val="00E47E65"/>
    <w:pPr>
      <w:keepNext/>
      <w:tabs>
        <w:tab w:val="left" w:pos="270"/>
        <w:tab w:val="num" w:pos="360"/>
      </w:tabs>
      <w:jc w:val="center"/>
      <w:outlineLvl w:val="2"/>
    </w:pPr>
    <w:rPr>
      <w:i/>
    </w:rPr>
  </w:style>
  <w:style w:type="paragraph" w:styleId="4">
    <w:name w:val="heading 4"/>
    <w:basedOn w:val="a"/>
    <w:next w:val="a"/>
    <w:qFormat/>
    <w:rsid w:val="00E47E65"/>
    <w:pPr>
      <w:keepNext/>
      <w:numPr>
        <w:numId w:val="3"/>
      </w:numPr>
      <w:spacing w:after="120" w:line="216" w:lineRule="auto"/>
      <w:jc w:val="both"/>
      <w:outlineLvl w:val="3"/>
    </w:pPr>
    <w:rPr>
      <w:i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6z0">
    <w:name w:val="WW8Num6z0"/>
    <w:rsid w:val="00E47E65"/>
    <w:rPr>
      <w:rFonts w:ascii="Wingdings" w:hAnsi="Wingdings" w:cs="Wingdings"/>
    </w:rPr>
  </w:style>
  <w:style w:type="character" w:customStyle="1" w:styleId="WW8Num7z0">
    <w:name w:val="WW8Num7z0"/>
    <w:rsid w:val="00E47E65"/>
    <w:rPr>
      <w:rFonts w:ascii="Wingdings" w:hAnsi="Wingdings" w:cs="Wingdings"/>
    </w:rPr>
  </w:style>
  <w:style w:type="character" w:customStyle="1" w:styleId="10">
    <w:name w:val="Основной шрифт абзаца1"/>
    <w:rsid w:val="00E47E65"/>
  </w:style>
  <w:style w:type="character" w:styleId="a3">
    <w:name w:val="page number"/>
    <w:basedOn w:val="10"/>
    <w:rsid w:val="00E47E65"/>
  </w:style>
  <w:style w:type="character" w:styleId="a4">
    <w:name w:val="Hyperlink"/>
    <w:rsid w:val="00E47E65"/>
    <w:rPr>
      <w:color w:val="0000FF"/>
      <w:u w:val="single"/>
    </w:rPr>
  </w:style>
  <w:style w:type="paragraph" w:customStyle="1" w:styleId="Heading">
    <w:name w:val="Heading"/>
    <w:basedOn w:val="a"/>
    <w:next w:val="a5"/>
    <w:rsid w:val="00E47E65"/>
    <w:pPr>
      <w:keepNext/>
      <w:spacing w:before="240" w:after="120"/>
    </w:pPr>
    <w:rPr>
      <w:rFonts w:ascii="Arial" w:eastAsia="Droid Sans" w:hAnsi="Arial" w:cs="Lohit Hindi"/>
      <w:sz w:val="28"/>
      <w:szCs w:val="28"/>
    </w:rPr>
  </w:style>
  <w:style w:type="paragraph" w:styleId="a5">
    <w:name w:val="Body Text"/>
    <w:basedOn w:val="a"/>
    <w:rsid w:val="00E47E65"/>
    <w:rPr>
      <w:b/>
      <w:sz w:val="28"/>
    </w:rPr>
  </w:style>
  <w:style w:type="paragraph" w:styleId="a6">
    <w:name w:val="List"/>
    <w:basedOn w:val="a5"/>
    <w:rsid w:val="00E47E65"/>
    <w:rPr>
      <w:rFonts w:cs="Lohit Hindi"/>
    </w:rPr>
  </w:style>
  <w:style w:type="paragraph" w:styleId="a7">
    <w:name w:val="caption"/>
    <w:basedOn w:val="a"/>
    <w:next w:val="a"/>
    <w:qFormat/>
    <w:rsid w:val="00E47E65"/>
    <w:rPr>
      <w:b/>
      <w:bCs/>
    </w:rPr>
  </w:style>
  <w:style w:type="paragraph" w:customStyle="1" w:styleId="Index">
    <w:name w:val="Index"/>
    <w:basedOn w:val="a"/>
    <w:rsid w:val="00E47E65"/>
    <w:pPr>
      <w:suppressLineNumbers/>
    </w:pPr>
    <w:rPr>
      <w:rFonts w:cs="Lohit Hindi"/>
    </w:rPr>
  </w:style>
  <w:style w:type="paragraph" w:styleId="a8">
    <w:name w:val="Body Text Indent"/>
    <w:basedOn w:val="a"/>
    <w:rsid w:val="00E47E65"/>
    <w:pPr>
      <w:ind w:left="360"/>
      <w:jc w:val="both"/>
    </w:pPr>
  </w:style>
  <w:style w:type="paragraph" w:customStyle="1" w:styleId="21">
    <w:name w:val="Основной текст с отступом 21"/>
    <w:basedOn w:val="a"/>
    <w:rsid w:val="00E47E65"/>
    <w:pPr>
      <w:ind w:firstLine="288"/>
      <w:jc w:val="both"/>
    </w:pPr>
    <w:rPr>
      <w:b/>
      <w:sz w:val="18"/>
    </w:rPr>
  </w:style>
  <w:style w:type="paragraph" w:customStyle="1" w:styleId="31">
    <w:name w:val="Основной текст с отступом 31"/>
    <w:basedOn w:val="a"/>
    <w:rsid w:val="00E47E65"/>
    <w:pPr>
      <w:ind w:firstLine="360"/>
      <w:jc w:val="both"/>
    </w:pPr>
  </w:style>
  <w:style w:type="paragraph" w:styleId="a9">
    <w:name w:val="header"/>
    <w:basedOn w:val="a"/>
    <w:rsid w:val="00E47E65"/>
    <w:pPr>
      <w:tabs>
        <w:tab w:val="center" w:pos="4320"/>
        <w:tab w:val="right" w:pos="8640"/>
      </w:tabs>
    </w:pPr>
  </w:style>
  <w:style w:type="paragraph" w:styleId="aa">
    <w:name w:val="footer"/>
    <w:basedOn w:val="a"/>
    <w:rsid w:val="00E47E65"/>
    <w:pPr>
      <w:tabs>
        <w:tab w:val="center" w:pos="4320"/>
        <w:tab w:val="right" w:pos="8640"/>
      </w:tabs>
    </w:pPr>
  </w:style>
  <w:style w:type="paragraph" w:customStyle="1" w:styleId="Papertitle">
    <w:name w:val="Paper title"/>
    <w:basedOn w:val="a5"/>
    <w:rsid w:val="00E47E65"/>
    <w:pPr>
      <w:jc w:val="center"/>
    </w:pPr>
    <w:rPr>
      <w:b w:val="0"/>
      <w:sz w:val="50"/>
    </w:rPr>
  </w:style>
  <w:style w:type="paragraph" w:customStyle="1" w:styleId="authoraffiliation">
    <w:name w:val="author affiliation"/>
    <w:basedOn w:val="a"/>
    <w:rsid w:val="00E47E65"/>
    <w:pPr>
      <w:jc w:val="center"/>
    </w:pPr>
  </w:style>
  <w:style w:type="paragraph" w:customStyle="1" w:styleId="abstract">
    <w:name w:val="abstract"/>
    <w:basedOn w:val="21"/>
    <w:rsid w:val="00E47E65"/>
    <w:pPr>
      <w:spacing w:after="120" w:line="200" w:lineRule="exact"/>
    </w:pPr>
  </w:style>
  <w:style w:type="paragraph" w:customStyle="1" w:styleId="abstracthead">
    <w:name w:val="abstract head"/>
    <w:basedOn w:val="abstract"/>
    <w:rsid w:val="00E47E65"/>
    <w:rPr>
      <w:i/>
    </w:rPr>
  </w:style>
  <w:style w:type="paragraph" w:customStyle="1" w:styleId="abstractheader">
    <w:name w:val="abstract header"/>
    <w:basedOn w:val="abstract"/>
    <w:rsid w:val="00E47E65"/>
    <w:rPr>
      <w:i/>
    </w:rPr>
  </w:style>
  <w:style w:type="paragraph" w:customStyle="1" w:styleId="abstractname">
    <w:name w:val="abstract name"/>
    <w:basedOn w:val="abstract"/>
    <w:rsid w:val="00E47E65"/>
    <w:rPr>
      <w:i/>
    </w:rPr>
  </w:style>
  <w:style w:type="paragraph" w:customStyle="1" w:styleId="text">
    <w:name w:val="text"/>
    <w:basedOn w:val="a"/>
    <w:rsid w:val="00E47E65"/>
    <w:pPr>
      <w:spacing w:line="240" w:lineRule="exact"/>
      <w:ind w:firstLine="187"/>
      <w:jc w:val="both"/>
    </w:pPr>
  </w:style>
  <w:style w:type="paragraph" w:customStyle="1" w:styleId="sectionhead1">
    <w:name w:val="section head (1)"/>
    <w:basedOn w:val="a"/>
    <w:rsid w:val="00E47E65"/>
    <w:pPr>
      <w:tabs>
        <w:tab w:val="left" w:pos="360"/>
        <w:tab w:val="num" w:pos="720"/>
      </w:tabs>
      <w:spacing w:before="120" w:after="120" w:line="216" w:lineRule="auto"/>
      <w:jc w:val="center"/>
    </w:pPr>
    <w:rPr>
      <w:smallCaps/>
    </w:rPr>
  </w:style>
  <w:style w:type="paragraph" w:customStyle="1" w:styleId="Head2">
    <w:name w:val="Head 2"/>
    <w:basedOn w:val="2"/>
    <w:rsid w:val="00E47E65"/>
    <w:pPr>
      <w:numPr>
        <w:numId w:val="4"/>
      </w:numPr>
      <w:spacing w:before="120"/>
    </w:pPr>
    <w:rPr>
      <w:spacing w:val="-8"/>
    </w:rPr>
  </w:style>
  <w:style w:type="paragraph" w:customStyle="1" w:styleId="sectionheadnonums">
    <w:name w:val="section head (no nums)"/>
    <w:basedOn w:val="a"/>
    <w:rsid w:val="00E47E65"/>
    <w:pPr>
      <w:spacing w:before="120" w:after="120"/>
      <w:jc w:val="center"/>
    </w:pPr>
    <w:rPr>
      <w:smallCaps/>
    </w:rPr>
  </w:style>
  <w:style w:type="paragraph" w:customStyle="1" w:styleId="authorname">
    <w:name w:val="author name"/>
    <w:basedOn w:val="1"/>
    <w:rsid w:val="00E47E65"/>
    <w:rPr>
      <w:sz w:val="22"/>
    </w:rPr>
  </w:style>
  <w:style w:type="paragraph" w:customStyle="1" w:styleId="references">
    <w:name w:val="references"/>
    <w:basedOn w:val="a"/>
    <w:rsid w:val="00E47E65"/>
    <w:pPr>
      <w:spacing w:line="180" w:lineRule="exact"/>
      <w:ind w:left="360" w:hanging="360"/>
      <w:jc w:val="both"/>
    </w:pPr>
    <w:rPr>
      <w:sz w:val="16"/>
    </w:rPr>
  </w:style>
  <w:style w:type="paragraph" w:customStyle="1" w:styleId="Framecontents">
    <w:name w:val="Frame contents"/>
    <w:basedOn w:val="a5"/>
    <w:rsid w:val="00E47E65"/>
  </w:style>
  <w:style w:type="paragraph" w:customStyle="1" w:styleId="TableContents">
    <w:name w:val="Table Contents"/>
    <w:basedOn w:val="a"/>
    <w:rsid w:val="00E47E65"/>
    <w:pPr>
      <w:suppressLineNumbers/>
    </w:pPr>
  </w:style>
  <w:style w:type="paragraph" w:customStyle="1" w:styleId="TableHeading">
    <w:name w:val="Table Heading"/>
    <w:basedOn w:val="TableContents"/>
    <w:rsid w:val="00E47E65"/>
    <w:pPr>
      <w:jc w:val="center"/>
    </w:pPr>
    <w:rPr>
      <w:b/>
      <w:bCs/>
    </w:rPr>
  </w:style>
  <w:style w:type="table" w:styleId="ab">
    <w:name w:val="Table Grid"/>
    <w:basedOn w:val="a1"/>
    <w:uiPriority w:val="39"/>
    <w:rsid w:val="005646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link w:val="ad"/>
    <w:uiPriority w:val="99"/>
    <w:semiHidden/>
    <w:unhideWhenUsed/>
    <w:rsid w:val="008D4688"/>
    <w:rPr>
      <w:rFonts w:ascii="Segoe UI" w:hAnsi="Segoe UI"/>
      <w:sz w:val="18"/>
      <w:szCs w:val="18"/>
    </w:rPr>
  </w:style>
  <w:style w:type="character" w:customStyle="1" w:styleId="ad">
    <w:name w:val="Текст выноски Знак"/>
    <w:link w:val="ac"/>
    <w:uiPriority w:val="99"/>
    <w:semiHidden/>
    <w:rsid w:val="008D4688"/>
    <w:rPr>
      <w:rFonts w:ascii="Segoe UI" w:eastAsia="SimSun" w:hAnsi="Segoe UI" w:cs="Segoe UI"/>
      <w:sz w:val="18"/>
      <w:szCs w:val="18"/>
      <w:lang w:val="en-US" w:eastAsia="zh-CN"/>
    </w:rPr>
  </w:style>
  <w:style w:type="paragraph" w:customStyle="1" w:styleId="Default">
    <w:name w:val="Default"/>
    <w:rsid w:val="005935E4"/>
    <w:pPr>
      <w:autoSpaceDE w:val="0"/>
      <w:autoSpaceDN w:val="0"/>
      <w:adjustRightInd w:val="0"/>
    </w:pPr>
    <w:rPr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wmf"/><Relationship Id="rId18" Type="http://schemas.openxmlformats.org/officeDocument/2006/relationships/oleObject" Target="embeddings/oleObject5.bin"/><Relationship Id="rId26" Type="http://schemas.openxmlformats.org/officeDocument/2006/relationships/oleObject" Target="embeddings/oleObject9.bin"/><Relationship Id="rId39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8.wmf"/><Relationship Id="rId34" Type="http://schemas.openxmlformats.org/officeDocument/2006/relationships/image" Target="media/image12.png"/><Relationship Id="rId42" Type="http://schemas.openxmlformats.org/officeDocument/2006/relationships/oleObject" Target="embeddings/oleObject18.bin"/><Relationship Id="rId7" Type="http://schemas.openxmlformats.org/officeDocument/2006/relationships/hyperlink" Target="http://www.multitran.ru/c/m.exe?t=1380162_1_2&amp;s1=%E0%EA%EA%F3%EC%F3%EB%FF%F2%E8%E2%ED%E0%FF%20%F2%E5%F0%F0%E0%F1%E0" TargetMode="External"/><Relationship Id="rId12" Type="http://schemas.openxmlformats.org/officeDocument/2006/relationships/oleObject" Target="embeddings/oleObject2.bin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1.png"/><Relationship Id="rId38" Type="http://schemas.openxmlformats.org/officeDocument/2006/relationships/oleObject" Target="embeddings/oleObject16.bin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oleObject" Target="embeddings/oleObject6.bin"/><Relationship Id="rId29" Type="http://schemas.openxmlformats.org/officeDocument/2006/relationships/oleObject" Target="embeddings/oleObject12.bin"/><Relationship Id="rId41" Type="http://schemas.openxmlformats.org/officeDocument/2006/relationships/oleObject" Target="embeddings/oleObject1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oleObject" Target="embeddings/oleObject8.bin"/><Relationship Id="rId32" Type="http://schemas.openxmlformats.org/officeDocument/2006/relationships/hyperlink" Target="http://www.multitran.ru/c/m.exe?t=1380162_1_2&amp;s1=%E0%EA%EA%F3%EC%F3%EB%FF%F2%E8%E2%ED%E0%FF%20%F2%E5%F0%F0%E0%F1%E0" TargetMode="External"/><Relationship Id="rId37" Type="http://schemas.openxmlformats.org/officeDocument/2006/relationships/oleObject" Target="embeddings/oleObject15.bin"/><Relationship Id="rId40" Type="http://schemas.openxmlformats.org/officeDocument/2006/relationships/image" Target="media/image16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11.bin"/><Relationship Id="rId36" Type="http://schemas.openxmlformats.org/officeDocument/2006/relationships/image" Target="media/image14.png"/><Relationship Id="rId10" Type="http://schemas.openxmlformats.org/officeDocument/2006/relationships/oleObject" Target="embeddings/oleObject1.bin"/><Relationship Id="rId19" Type="http://schemas.openxmlformats.org/officeDocument/2006/relationships/image" Target="media/image7.wmf"/><Relationship Id="rId31" Type="http://schemas.openxmlformats.org/officeDocument/2006/relationships/oleObject" Target="embeddings/oleObject14.bin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oleObject" Target="embeddings/oleObject10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3.png"/><Relationship Id="rId43" Type="http://schemas.openxmlformats.org/officeDocument/2006/relationships/hyperlink" Target="http://www.multitran.ru/c/m.exe?t=1380162_1_2&amp;s1=%E0%EA%EA%F3%EC%F3%EB%FF%F2%E8%E2%ED%E0%FF%20%F2%E5%F0%F0%E0%F1%E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547</TotalTime>
  <Pages>6</Pages>
  <Words>1680</Words>
  <Characters>9578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Preparation of Papers in Two-Column Format for the Proceedings of the 2004 Sarnoff Symposium</vt:lpstr>
    </vt:vector>
  </TitlesOfParts>
  <Company/>
  <LinksUpToDate>false</LinksUpToDate>
  <CharactersWithSpaces>11236</CharactersWithSpaces>
  <SharedDoc>false</SharedDoc>
  <HLinks>
    <vt:vector size="18" baseType="variant">
      <vt:variant>
        <vt:i4>8323129</vt:i4>
      </vt:variant>
      <vt:variant>
        <vt:i4>66</vt:i4>
      </vt:variant>
      <vt:variant>
        <vt:i4>0</vt:i4>
      </vt:variant>
      <vt:variant>
        <vt:i4>5</vt:i4>
      </vt:variant>
      <vt:variant>
        <vt:lpwstr>http://www.multitran.ru/c/m.exe?t=1380162_1_2&amp;s1=%E0%EA%EA%F3%EC%F3%EB%FF%F2%E8%E2%ED%E0%FF%20%F2%E5%F0%F0%E0%F1%E0</vt:lpwstr>
      </vt:variant>
      <vt:variant>
        <vt:lpwstr/>
      </vt:variant>
      <vt:variant>
        <vt:i4>8323129</vt:i4>
      </vt:variant>
      <vt:variant>
        <vt:i4>60</vt:i4>
      </vt:variant>
      <vt:variant>
        <vt:i4>0</vt:i4>
      </vt:variant>
      <vt:variant>
        <vt:i4>5</vt:i4>
      </vt:variant>
      <vt:variant>
        <vt:lpwstr>http://www.multitran.ru/c/m.exe?t=1380162_1_2&amp;s1=%E0%EA%EA%F3%EC%F3%EB%FF%F2%E8%E2%ED%E0%FF%20%F2%E5%F0%F0%E0%F1%E0</vt:lpwstr>
      </vt:variant>
      <vt:variant>
        <vt:lpwstr/>
      </vt:variant>
      <vt:variant>
        <vt:i4>8323129</vt:i4>
      </vt:variant>
      <vt:variant>
        <vt:i4>0</vt:i4>
      </vt:variant>
      <vt:variant>
        <vt:i4>0</vt:i4>
      </vt:variant>
      <vt:variant>
        <vt:i4>5</vt:i4>
      </vt:variant>
      <vt:variant>
        <vt:lpwstr>http://www.multitran.ru/c/m.exe?t=1380162_1_2&amp;s1=%E0%EA%EA%F3%EC%F3%EB%FF%F2%E8%E2%ED%E0%FF%20%F2%E5%F0%F0%E0%F1%E0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Preparation of Papers in Two-Column Format for the Proceedings of the 2004 Sarnoff Symposium</dc:title>
  <dc:creator>Laura Hyslop</dc:creator>
  <cp:lastModifiedBy>irvin 28</cp:lastModifiedBy>
  <cp:revision>11</cp:revision>
  <cp:lastPrinted>2016-05-20T09:07:00Z</cp:lastPrinted>
  <dcterms:created xsi:type="dcterms:W3CDTF">2016-05-21T06:47:00Z</dcterms:created>
  <dcterms:modified xsi:type="dcterms:W3CDTF">2016-05-24T20:29:00Z</dcterms:modified>
</cp:coreProperties>
</file>